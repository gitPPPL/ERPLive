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E1FB89" w14:textId="77777777" w:rsidR="009C46F8" w:rsidRDefault="00F679BA">
      <w:pPr>
        <w:spacing w:after="200"/>
      </w:pPr>
      <w:r>
        <w:t> </w:t>
      </w:r>
    </w:p>
    <w:p w14:paraId="2F519EC0" w14:textId="77777777" w:rsidR="00E94FFA" w:rsidRDefault="00F679BA" w:rsidP="00E94FFA">
      <w:pPr>
        <w:rPr>
          <w:b/>
          <w:bCs/>
          <w:color w:val="17365D" w:themeColor="text2" w:themeShade="BF"/>
          <w:sz w:val="48"/>
          <w:szCs w:val="48"/>
        </w:rPr>
      </w:pPr>
      <w:r w:rsidRPr="00E94FFA">
        <w:rPr>
          <w:b/>
          <w:bCs/>
          <w:color w:val="17365D" w:themeColor="text2" w:themeShade="BF"/>
          <w:sz w:val="48"/>
          <w:szCs w:val="48"/>
        </w:rPr>
        <w:t>KHUSHAHAL SINGH</w:t>
      </w:r>
      <w:r w:rsidR="00E94FFA">
        <w:rPr>
          <w:b/>
          <w:bCs/>
          <w:color w:val="17365D" w:themeColor="text2" w:themeShade="BF"/>
          <w:sz w:val="48"/>
          <w:szCs w:val="48"/>
        </w:rPr>
        <w:t xml:space="preserve">                  </w:t>
      </w:r>
    </w:p>
    <w:p w14:paraId="24152E3E" w14:textId="59B67058" w:rsidR="00E94FFA" w:rsidRDefault="00E94FFA" w:rsidP="00E94FFA">
      <w:pPr>
        <w:rPr>
          <w:sz w:val="16"/>
          <w:szCs w:val="16"/>
        </w:rPr>
      </w:pPr>
      <w:r w:rsidRPr="00E94FFA">
        <w:rPr>
          <w:b/>
          <w:bCs/>
          <w:color w:val="17365D" w:themeColor="text2" w:themeShade="BF"/>
          <w:sz w:val="32"/>
          <w:szCs w:val="32"/>
        </w:rPr>
        <w:t>Software Engineer</w:t>
      </w:r>
      <w:r>
        <w:rPr>
          <w:b/>
          <w:bCs/>
          <w:color w:val="17365D" w:themeColor="text2" w:themeShade="BF"/>
          <w:sz w:val="48"/>
          <w:szCs w:val="48"/>
        </w:rPr>
        <w:t xml:space="preserve">                              </w:t>
      </w:r>
    </w:p>
    <w:p w14:paraId="5B9BD903" w14:textId="35023847" w:rsidR="00E94FFA" w:rsidRPr="00E94FFA" w:rsidRDefault="00E94FFA" w:rsidP="00E94FFA">
      <w:pPr>
        <w:jc w:val="right"/>
        <w:rPr>
          <w:sz w:val="20"/>
          <w:szCs w:val="20"/>
        </w:rPr>
      </w:pPr>
      <w:r w:rsidRPr="00E94FFA">
        <w:rPr>
          <w:sz w:val="20"/>
          <w:szCs w:val="20"/>
        </w:rPr>
        <w:t xml:space="preserve"> +91 8527837429</w:t>
      </w:r>
    </w:p>
    <w:p w14:paraId="2C67E956" w14:textId="53B88CE0" w:rsidR="009C46F8" w:rsidRPr="00E94FFA" w:rsidRDefault="00C26DC0" w:rsidP="00E94FFA">
      <w:pPr>
        <w:jc w:val="right"/>
        <w:rPr>
          <w:sz w:val="20"/>
          <w:szCs w:val="20"/>
        </w:rPr>
      </w:pPr>
      <w:hyperlink r:id="rId5" w:history="1">
        <w:r w:rsidR="00E94FFA" w:rsidRPr="00E94FFA">
          <w:rPr>
            <w:color w:val="0000FF"/>
            <w:sz w:val="20"/>
            <w:szCs w:val="20"/>
            <w:u w:val="single" w:color="0000FF"/>
          </w:rPr>
          <w:t>khushahal20@gmail.com</w:t>
        </w:r>
      </w:hyperlink>
      <w:r w:rsidR="00E94FFA" w:rsidRPr="00E94FFA">
        <w:rPr>
          <w:sz w:val="20"/>
          <w:szCs w:val="20"/>
        </w:rPr>
        <w:t xml:space="preserve">  </w:t>
      </w:r>
    </w:p>
    <w:p w14:paraId="6A016017" w14:textId="77777777" w:rsidR="00E94FFA" w:rsidRPr="00E94FFA" w:rsidRDefault="00E94FFA" w:rsidP="00E94FFA">
      <w:pPr>
        <w:jc w:val="right"/>
      </w:pPr>
    </w:p>
    <w:p w14:paraId="296F4948" w14:textId="020CE01A" w:rsidR="009C46F8" w:rsidRDefault="00E94FFA">
      <w:pPr>
        <w:jc w:val="both"/>
      </w:pPr>
      <w:r>
        <w:rPr>
          <w:b/>
          <w:noProof/>
          <w:color w:val="1F497D" w:themeColor="text2"/>
          <w:sz w:val="32"/>
          <w:szCs w:val="32"/>
        </w:rPr>
        <mc:AlternateContent>
          <mc:Choice Requires="wps">
            <w:drawing>
              <wp:anchor distT="0" distB="0" distL="114300" distR="114300" simplePos="0" relativeHeight="251661312" behindDoc="0" locked="0" layoutInCell="1" allowOverlap="1" wp14:anchorId="42FE0236" wp14:editId="25A7B760">
                <wp:simplePos x="0" y="0"/>
                <wp:positionH relativeFrom="margin">
                  <wp:posOffset>0</wp:posOffset>
                </wp:positionH>
                <wp:positionV relativeFrom="paragraph">
                  <wp:posOffset>0</wp:posOffset>
                </wp:positionV>
                <wp:extent cx="5886450" cy="9525"/>
                <wp:effectExtent l="0" t="0" r="19050" b="28575"/>
                <wp:wrapNone/>
                <wp:docPr id="2" name="Straight Connector 2"/>
                <wp:cNvGraphicFramePr/>
                <a:graphic xmlns:a="http://schemas.openxmlformats.org/drawingml/2006/main">
                  <a:graphicData uri="http://schemas.microsoft.com/office/word/2010/wordprocessingShape">
                    <wps:wsp>
                      <wps:cNvCnPr/>
                      <wps:spPr>
                        <a:xfrm flipV="1">
                          <a:off x="0" y="0"/>
                          <a:ext cx="5886450" cy="9525"/>
                        </a:xfrm>
                        <a:prstGeom prst="line">
                          <a:avLst/>
                        </a:prstGeom>
                        <a:ln>
                          <a:solidFill>
                            <a:schemeClr val="tx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52884C"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63.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" strokecolor="#0f243e [1615]">
                <w10:wrap anchorx="margin"/>
              </v:line>
            </w:pict>
          </mc:Fallback>
        </mc:AlternateContent>
      </w:r>
    </w:p>
    <w:p w14:paraId="0EF92E64" w14:textId="039C51B7" w:rsidR="00E94FFA" w:rsidRDefault="00E94FFA">
      <w:pPr>
        <w:jc w:val="both"/>
      </w:pPr>
      <w:r>
        <w:t>A highly s</w:t>
      </w:r>
      <w:r w:rsidR="00C26DC0">
        <w:t>killed Software Developer with 6</w:t>
      </w:r>
      <w:r>
        <w:t xml:space="preserve"> years of hands-on experience in full-stack web development, with a strong foundation in the Software Development Life Cycle (SDLC). Proficient in developing robust web applications using technologies such as </w:t>
      </w:r>
      <w:r w:rsidRPr="00E94FFA">
        <w:rPr>
          <w:b/>
        </w:rPr>
        <w:t>ASP.NET 4.0, ASP.NET Core, .NET Core, C#, MVC 4, Web API, SQL Server 2008/2012, HTML, CSS, and Angular 8</w:t>
      </w:r>
      <w:r>
        <w:t>. Demonstrates strong problem-solving abilities, a collaborative mindset, and a commitment to delivering scalable, high-performance solutions.</w:t>
      </w:r>
    </w:p>
    <w:p w14:paraId="1B52268E" w14:textId="19A94CEF" w:rsidR="009C46F8" w:rsidRDefault="00F679BA">
      <w:pPr>
        <w:jc w:val="both"/>
      </w:pPr>
      <w:r>
        <w:t> </w:t>
      </w:r>
    </w:p>
    <w:p w14:paraId="399DDAE5" w14:textId="10C1ECC3" w:rsidR="009C46F8" w:rsidRPr="00E94FFA" w:rsidRDefault="00E94FFA">
      <w:pPr>
        <w:spacing w:after="240" w:line="276" w:lineRule="auto"/>
        <w:jc w:val="both"/>
        <w:rPr>
          <w:b/>
          <w:color w:val="17365D" w:themeColor="text2" w:themeShade="BF"/>
          <w:sz w:val="32"/>
          <w:szCs w:val="32"/>
        </w:rPr>
      </w:pPr>
      <w:r>
        <w:rPr>
          <w:b/>
          <w:noProof/>
          <w:color w:val="1F497D" w:themeColor="text2"/>
          <w:sz w:val="32"/>
          <w:szCs w:val="32"/>
        </w:rPr>
        <mc:AlternateContent>
          <mc:Choice Requires="wps">
            <w:drawing>
              <wp:anchor distT="0" distB="0" distL="114300" distR="114300" simplePos="0" relativeHeight="251659264" behindDoc="0" locked="0" layoutInCell="1" allowOverlap="1" wp14:anchorId="7AA49F05" wp14:editId="2BA39B06">
                <wp:simplePos x="0" y="0"/>
                <wp:positionH relativeFrom="margin">
                  <wp:align>right</wp:align>
                </wp:positionH>
                <wp:positionV relativeFrom="paragraph">
                  <wp:posOffset>318135</wp:posOffset>
                </wp:positionV>
                <wp:extent cx="5886450" cy="9525"/>
                <wp:effectExtent l="0" t="0" r="19050" b="28575"/>
                <wp:wrapNone/>
                <wp:docPr id="1" name="Straight Connector 1"/>
                <wp:cNvGraphicFramePr/>
                <a:graphic xmlns:a="http://schemas.openxmlformats.org/drawingml/2006/main">
                  <a:graphicData uri="http://schemas.microsoft.com/office/word/2010/wordprocessingShape">
                    <wps:wsp>
                      <wps:cNvCnPr/>
                      <wps:spPr>
                        <a:xfrm flipV="1">
                          <a:off x="0" y="0"/>
                          <a:ext cx="5886450" cy="9525"/>
                        </a:xfrm>
                        <a:prstGeom prst="line">
                          <a:avLst/>
                        </a:prstGeom>
                        <a:ln>
                          <a:solidFill>
                            <a:schemeClr val="tx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911DB9"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2.3pt,25.05pt" to="875.8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" strokecolor="#0f243e [1615]">
                <w10:wrap anchorx="margin"/>
              </v:line>
            </w:pict>
          </mc:Fallback>
        </mc:AlternateContent>
      </w:r>
      <w:r w:rsidRPr="00E94FFA">
        <w:rPr>
          <w:b/>
          <w:color w:val="17365D" w:themeColor="text2" w:themeShade="BF"/>
          <w:sz w:val="32"/>
          <w:szCs w:val="32"/>
        </w:rPr>
        <w:t>Technical Expertise</w:t>
      </w:r>
      <w:r w:rsidR="00F679BA" w:rsidRPr="00E94FFA">
        <w:rPr>
          <w:b/>
          <w:bCs/>
          <w:color w:val="17365D" w:themeColor="text2" w:themeShade="BF"/>
          <w:sz w:val="32"/>
          <w:szCs w:val="32"/>
        </w:rPr>
        <w:t xml:space="preserve"> </w:t>
      </w:r>
    </w:p>
    <w:p w14:paraId="6857E696" w14:textId="77777777" w:rsidR="00E94FFA" w:rsidRDefault="00E94FFA" w:rsidP="00E94FFA">
      <w:pPr>
        <w:pStyle w:val="NormalWeb"/>
      </w:pPr>
      <w:r>
        <w:rPr>
          <w:rFonts w:hAnsi="Symbol"/>
        </w:rPr>
        <w:t></w:t>
      </w:r>
      <w:r>
        <w:t xml:space="preserve">  </w:t>
      </w:r>
      <w:r>
        <w:rPr>
          <w:rStyle w:val="Strong"/>
        </w:rPr>
        <w:t>Microsoft .NET Technologies:</w:t>
      </w:r>
      <w:r>
        <w:t xml:space="preserve"> ASP.NET 4.0, ASP.NET Core, .NET Core, MVC 4, LINQ, Entity Framework, Web API</w:t>
      </w:r>
    </w:p>
    <w:p w14:paraId="0F35F3F1" w14:textId="77777777" w:rsidR="00E94FFA" w:rsidRDefault="00E94FFA" w:rsidP="00E94FFA">
      <w:pPr>
        <w:pStyle w:val="NormalWeb"/>
      </w:pPr>
      <w:r>
        <w:rPr>
          <w:rFonts w:hAnsi="Symbol"/>
        </w:rPr>
        <w:t></w:t>
      </w:r>
      <w:r>
        <w:t xml:space="preserve">  </w:t>
      </w:r>
      <w:r>
        <w:rPr>
          <w:rStyle w:val="Strong"/>
        </w:rPr>
        <w:t>Programming Languages &amp; Scripting:</w:t>
      </w:r>
      <w:r>
        <w:t xml:space="preserve"> C#, JavaScript, jQuery, JSON, HTML, CSS, Angular 8, Basic knowledge of VB</w:t>
      </w:r>
    </w:p>
    <w:p w14:paraId="23DC2A29" w14:textId="77777777" w:rsidR="00E94FFA" w:rsidRDefault="00E94FFA" w:rsidP="00E94FFA">
      <w:pPr>
        <w:pStyle w:val="NormalWeb"/>
      </w:pPr>
      <w:r>
        <w:rPr>
          <w:rFonts w:hAnsi="Symbol"/>
        </w:rPr>
        <w:t></w:t>
      </w:r>
      <w:r>
        <w:t xml:space="preserve">  </w:t>
      </w:r>
      <w:r>
        <w:rPr>
          <w:rStyle w:val="Strong"/>
        </w:rPr>
        <w:t>Database Technologies:</w:t>
      </w:r>
      <w:r>
        <w:t xml:space="preserve"> Microsoft SQL Server 2008, 2012</w:t>
      </w:r>
    </w:p>
    <w:p w14:paraId="5069EE31" w14:textId="77777777" w:rsidR="00E94FFA" w:rsidRDefault="00E94FFA" w:rsidP="00E94FFA">
      <w:pPr>
        <w:pStyle w:val="NormalWeb"/>
      </w:pPr>
      <w:r>
        <w:rPr>
          <w:rFonts w:hAnsi="Symbol"/>
        </w:rPr>
        <w:t></w:t>
      </w:r>
      <w:r>
        <w:t xml:space="preserve">  </w:t>
      </w:r>
      <w:r>
        <w:rPr>
          <w:rStyle w:val="Strong"/>
        </w:rPr>
        <w:t>Development Tools &amp; IDEs:</w:t>
      </w:r>
      <w:r>
        <w:t xml:space="preserve"> Microsoft Visual Studio 2010, 2012, with working knowledge of 2013 and 2015</w:t>
      </w:r>
    </w:p>
    <w:p w14:paraId="0A4F7672" w14:textId="612E8324" w:rsidR="009C46F8" w:rsidRDefault="00E94FFA" w:rsidP="00E94FFA">
      <w:pPr>
        <w:pStyle w:val="NormalWeb"/>
      </w:pPr>
      <w:r>
        <w:rPr>
          <w:rFonts w:hAnsi="Symbol"/>
        </w:rPr>
        <w:t></w:t>
      </w:r>
      <w:r>
        <w:t xml:space="preserve">  </w:t>
      </w:r>
      <w:r>
        <w:rPr>
          <w:rStyle w:val="Strong"/>
        </w:rPr>
        <w:t>Testing &amp; Operating Systems:</w:t>
      </w:r>
      <w:r>
        <w:t xml:space="preserve"> Manual Testing, Windows OS</w:t>
      </w:r>
    </w:p>
    <w:p w14:paraId="5CD1B036" w14:textId="57EA0C7A" w:rsidR="00E94FFA" w:rsidRPr="00E94FFA" w:rsidRDefault="00E94FFA" w:rsidP="00E94FFA">
      <w:pPr>
        <w:spacing w:after="240" w:line="276" w:lineRule="auto"/>
        <w:jc w:val="both"/>
        <w:rPr>
          <w:b/>
          <w:color w:val="17365D" w:themeColor="text2" w:themeShade="BF"/>
          <w:sz w:val="32"/>
          <w:szCs w:val="32"/>
        </w:rPr>
      </w:pPr>
      <w:r>
        <w:rPr>
          <w:b/>
          <w:noProof/>
          <w:color w:val="1F497D" w:themeColor="text2"/>
          <w:sz w:val="32"/>
          <w:szCs w:val="32"/>
        </w:rPr>
        <mc:AlternateContent>
          <mc:Choice Requires="wps">
            <w:drawing>
              <wp:anchor distT="0" distB="0" distL="114300" distR="114300" simplePos="0" relativeHeight="251663360" behindDoc="0" locked="0" layoutInCell="1" allowOverlap="1" wp14:anchorId="2C31C7AE" wp14:editId="2D1BCDFF">
                <wp:simplePos x="0" y="0"/>
                <wp:positionH relativeFrom="margin">
                  <wp:align>right</wp:align>
                </wp:positionH>
                <wp:positionV relativeFrom="paragraph">
                  <wp:posOffset>318134</wp:posOffset>
                </wp:positionV>
                <wp:extent cx="5934075" cy="19050"/>
                <wp:effectExtent l="0" t="0" r="28575" b="19050"/>
                <wp:wrapNone/>
                <wp:docPr id="4" name="Straight Connector 4"/>
                <wp:cNvGraphicFramePr/>
                <a:graphic xmlns:a="http://schemas.openxmlformats.org/drawingml/2006/main">
                  <a:graphicData uri="http://schemas.microsoft.com/office/word/2010/wordprocessingShape">
                    <wps:wsp>
                      <wps:cNvCnPr/>
                      <wps:spPr>
                        <a:xfrm flipV="1">
                          <a:off x="0" y="0"/>
                          <a:ext cx="5934075" cy="19050"/>
                        </a:xfrm>
                        <a:prstGeom prst="line">
                          <a:avLst/>
                        </a:prstGeom>
                        <a:ln>
                          <a:solidFill>
                            <a:schemeClr val="tx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8C1CC8" id="Straight Connector 4" o:spid="_x0000_s1026" style="position:absolute;flip:y;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6.05pt,25.05pt" to="883.3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" strokecolor="#0f243e [1615]">
                <w10:wrap anchorx="margin"/>
              </v:line>
            </w:pict>
          </mc:Fallback>
        </mc:AlternateContent>
      </w:r>
      <w:r>
        <w:rPr>
          <w:b/>
          <w:color w:val="17365D" w:themeColor="text2" w:themeShade="BF"/>
          <w:sz w:val="32"/>
          <w:szCs w:val="32"/>
        </w:rPr>
        <w:t>Experience</w:t>
      </w:r>
    </w:p>
    <w:p w14:paraId="159B4385" w14:textId="24540A8E" w:rsidR="006F1D25" w:rsidRPr="006F1D25" w:rsidRDefault="006F1D25" w:rsidP="006F1D25">
      <w:pPr>
        <w:spacing w:line="276" w:lineRule="auto"/>
        <w:jc w:val="both"/>
        <w:rPr>
          <w:color w:val="17365D" w:themeColor="text2" w:themeShade="BF"/>
          <w:u w:val="single"/>
        </w:rPr>
      </w:pPr>
      <w:r w:rsidRPr="006F1D25">
        <w:rPr>
          <w:b/>
          <w:bCs/>
          <w:color w:val="17365D" w:themeColor="text2" w:themeShade="BF"/>
          <w:u w:val="single"/>
        </w:rPr>
        <w:t xml:space="preserve">PASHUPATI POLYTEX PVT. LTD. (Noida)  </w:t>
      </w:r>
    </w:p>
    <w:p w14:paraId="0079F31A" w14:textId="59F68605" w:rsidR="006F1D25" w:rsidRPr="00E94FFA" w:rsidRDefault="00F679BA" w:rsidP="00F679BA">
      <w:pPr>
        <w:spacing w:line="276" w:lineRule="auto"/>
        <w:ind w:left="6480"/>
        <w:jc w:val="both"/>
        <w:rPr>
          <w:sz w:val="18"/>
          <w:szCs w:val="18"/>
        </w:rPr>
      </w:pPr>
      <w:r>
        <w:rPr>
          <w:b/>
          <w:bCs/>
          <w:sz w:val="18"/>
          <w:szCs w:val="18"/>
        </w:rPr>
        <w:t xml:space="preserve">        </w:t>
      </w:r>
      <w:r w:rsidR="006F1D25">
        <w:rPr>
          <w:b/>
          <w:bCs/>
          <w:sz w:val="18"/>
          <w:szCs w:val="18"/>
        </w:rPr>
        <w:t>April 2025 –</w:t>
      </w:r>
      <w:r>
        <w:rPr>
          <w:b/>
          <w:bCs/>
          <w:sz w:val="18"/>
          <w:szCs w:val="18"/>
        </w:rPr>
        <w:t xml:space="preserve"> Currently Working</w:t>
      </w:r>
    </w:p>
    <w:p w14:paraId="0A78B536" w14:textId="00A90734" w:rsidR="006F1D25" w:rsidRDefault="006F1D25" w:rsidP="00E94FFA">
      <w:pPr>
        <w:spacing w:line="276" w:lineRule="auto"/>
        <w:jc w:val="both"/>
      </w:pPr>
      <w:r>
        <w:t xml:space="preserve">As a </w:t>
      </w:r>
      <w:r>
        <w:rPr>
          <w:rStyle w:val="Strong"/>
        </w:rPr>
        <w:t>Software Developer</w:t>
      </w:r>
      <w:r>
        <w:t xml:space="preserve">, I am involved in the complete development lifecycle, including designing, coding, and collaborating within a team environment. My current work focuses on building web applications using </w:t>
      </w:r>
      <w:r>
        <w:rPr>
          <w:rStyle w:val="Strong"/>
        </w:rPr>
        <w:t>ASP.NET MVC 4.0</w:t>
      </w:r>
      <w:r>
        <w:t xml:space="preserve">, </w:t>
      </w:r>
      <w:r>
        <w:rPr>
          <w:rStyle w:val="Strong"/>
        </w:rPr>
        <w:t>Entity Framework</w:t>
      </w:r>
      <w:r>
        <w:t xml:space="preserve">, </w:t>
      </w:r>
      <w:r>
        <w:rPr>
          <w:rStyle w:val="Strong"/>
        </w:rPr>
        <w:t>jQuery</w:t>
      </w:r>
      <w:r>
        <w:t xml:space="preserve">, </w:t>
      </w:r>
      <w:r>
        <w:rPr>
          <w:rStyle w:val="Strong"/>
        </w:rPr>
        <w:t>AJAX</w:t>
      </w:r>
      <w:r>
        <w:t xml:space="preserve">, and </w:t>
      </w:r>
      <w:r>
        <w:rPr>
          <w:rStyle w:val="Strong"/>
        </w:rPr>
        <w:t>JSON</w:t>
      </w:r>
      <w:r>
        <w:t xml:space="preserve">. I contribute to both the front-end and back-end development processes. The </w:t>
      </w:r>
      <w:r>
        <w:rPr>
          <w:rStyle w:val="Strong"/>
        </w:rPr>
        <w:t>UI layer</w:t>
      </w:r>
      <w:r>
        <w:t xml:space="preserve"> is developed using </w:t>
      </w:r>
      <w:r>
        <w:rPr>
          <w:rStyle w:val="Strong"/>
        </w:rPr>
        <w:t>MVC</w:t>
      </w:r>
      <w:r>
        <w:t xml:space="preserve">, </w:t>
      </w:r>
      <w:r>
        <w:rPr>
          <w:rStyle w:val="Strong"/>
        </w:rPr>
        <w:t>HTML</w:t>
      </w:r>
      <w:r>
        <w:t xml:space="preserve">, </w:t>
      </w:r>
      <w:r>
        <w:rPr>
          <w:rStyle w:val="Strong"/>
        </w:rPr>
        <w:t>Kendo UI</w:t>
      </w:r>
      <w:r>
        <w:t xml:space="preserve">, </w:t>
      </w:r>
      <w:r>
        <w:rPr>
          <w:rStyle w:val="Strong"/>
        </w:rPr>
        <w:t>JavaScript</w:t>
      </w:r>
      <w:r>
        <w:t xml:space="preserve">, </w:t>
      </w:r>
      <w:r>
        <w:rPr>
          <w:rStyle w:val="Strong"/>
        </w:rPr>
        <w:t>jQuery</w:t>
      </w:r>
      <w:r>
        <w:t xml:space="preserve">, and </w:t>
      </w:r>
      <w:r>
        <w:rPr>
          <w:rStyle w:val="Strong"/>
        </w:rPr>
        <w:t>CSS</w:t>
      </w:r>
      <w:r>
        <w:t xml:space="preserve">, while the </w:t>
      </w:r>
      <w:r>
        <w:rPr>
          <w:rStyle w:val="Strong"/>
        </w:rPr>
        <w:t>API layer</w:t>
      </w:r>
      <w:r>
        <w:t xml:space="preserve"> is built using </w:t>
      </w:r>
      <w:r>
        <w:rPr>
          <w:rStyle w:val="Strong"/>
        </w:rPr>
        <w:t>ASP.NET MVC</w:t>
      </w:r>
      <w:r>
        <w:t xml:space="preserve"> and </w:t>
      </w:r>
      <w:r>
        <w:rPr>
          <w:rStyle w:val="Strong"/>
        </w:rPr>
        <w:t>Entity Framework</w:t>
      </w:r>
      <w:r>
        <w:t>.</w:t>
      </w:r>
    </w:p>
    <w:p w14:paraId="6F85F9A1" w14:textId="77777777" w:rsidR="006F1D25" w:rsidRDefault="006F1D25" w:rsidP="00E94FFA">
      <w:pPr>
        <w:spacing w:line="276" w:lineRule="auto"/>
        <w:jc w:val="both"/>
      </w:pPr>
    </w:p>
    <w:p w14:paraId="1A1E5E97" w14:textId="77777777" w:rsidR="006F1D25" w:rsidRPr="006F1D25" w:rsidRDefault="006F1D25" w:rsidP="006F1D25">
      <w:pPr>
        <w:spacing w:line="276" w:lineRule="auto"/>
        <w:jc w:val="both"/>
        <w:rPr>
          <w:b/>
          <w:bCs/>
          <w:color w:val="17365D" w:themeColor="text2" w:themeShade="BF"/>
          <w:sz w:val="26"/>
          <w:szCs w:val="26"/>
          <w:u w:val="single"/>
        </w:rPr>
      </w:pPr>
      <w:r w:rsidRPr="006F1D25">
        <w:rPr>
          <w:b/>
          <w:bCs/>
          <w:color w:val="17365D" w:themeColor="text2" w:themeShade="BF"/>
          <w:u w:val="single"/>
        </w:rPr>
        <w:t>SPACE CARE SOLUTIONS PRIVATE LIMITED</w:t>
      </w:r>
      <w:r w:rsidRPr="006F1D25">
        <w:rPr>
          <w:b/>
          <w:bCs/>
          <w:color w:val="17365D" w:themeColor="text2" w:themeShade="BF"/>
          <w:sz w:val="26"/>
          <w:szCs w:val="26"/>
          <w:u w:val="single"/>
        </w:rPr>
        <w:t xml:space="preserve">                                      </w:t>
      </w:r>
    </w:p>
    <w:p w14:paraId="3A8B95D4" w14:textId="77777777" w:rsidR="00F679BA" w:rsidRDefault="006F1D25" w:rsidP="00F679BA">
      <w:pPr>
        <w:spacing w:line="276" w:lineRule="auto"/>
        <w:ind w:left="5760"/>
        <w:jc w:val="both"/>
        <w:rPr>
          <w:b/>
          <w:bCs/>
          <w:sz w:val="18"/>
          <w:szCs w:val="18"/>
        </w:rPr>
      </w:pPr>
      <w:r>
        <w:rPr>
          <w:b/>
          <w:bCs/>
          <w:color w:val="17365D" w:themeColor="text2" w:themeShade="BF"/>
          <w:sz w:val="26"/>
          <w:szCs w:val="26"/>
        </w:rPr>
        <w:t xml:space="preserve">                 </w:t>
      </w:r>
      <w:r w:rsidRPr="00E94FFA">
        <w:rPr>
          <w:b/>
          <w:bCs/>
          <w:sz w:val="18"/>
          <w:szCs w:val="18"/>
        </w:rPr>
        <w:t>January 2024 – September 2024</w:t>
      </w:r>
    </w:p>
    <w:p w14:paraId="28655A10" w14:textId="08704849" w:rsidR="006F1D25" w:rsidRDefault="006F1D25" w:rsidP="00F679BA">
      <w:pPr>
        <w:spacing w:line="276" w:lineRule="auto"/>
        <w:jc w:val="both"/>
      </w:pPr>
      <w:r>
        <w:t xml:space="preserve">From January 2024 to September 2024, I worked as a Software Developer </w:t>
      </w:r>
      <w:r w:rsidR="00F679BA">
        <w:t xml:space="preserve">at Space Care Solutions Private </w:t>
      </w:r>
      <w:r>
        <w:t xml:space="preserve">Limited. During this period, I was involved in the development of a project titled </w:t>
      </w:r>
      <w:r>
        <w:rPr>
          <w:rStyle w:val="Strong"/>
        </w:rPr>
        <w:t>LSP (Logistics Service Provider)</w:t>
      </w:r>
      <w:r>
        <w:t xml:space="preserve">, where I contributed to building a </w:t>
      </w:r>
      <w:r>
        <w:rPr>
          <w:rStyle w:val="Strong"/>
        </w:rPr>
        <w:t>Lead Management System</w:t>
      </w:r>
      <w:r>
        <w:t xml:space="preserve"> using </w:t>
      </w:r>
      <w:r>
        <w:rPr>
          <w:rStyle w:val="Strong"/>
        </w:rPr>
        <w:t>ASP.NET Core 8.0</w:t>
      </w:r>
      <w:r>
        <w:t>. My role included designing and developing core appl</w:t>
      </w:r>
      <w:r w:rsidR="00F679BA">
        <w:t xml:space="preserve">ication features, </w:t>
      </w:r>
      <w:r w:rsidR="00F679BA">
        <w:lastRenderedPageBreak/>
        <w:t xml:space="preserve">collaborating </w:t>
      </w:r>
      <w:r>
        <w:t>with the team to ensure smooth integration, and following best practices throughout the software development lifecycle.</w:t>
      </w:r>
    </w:p>
    <w:p w14:paraId="5691CD7E" w14:textId="77777777" w:rsidR="00F679BA" w:rsidRPr="00F679BA" w:rsidRDefault="00F679BA" w:rsidP="00F679BA">
      <w:pPr>
        <w:spacing w:line="276" w:lineRule="auto"/>
        <w:jc w:val="both"/>
        <w:rPr>
          <w:sz w:val="18"/>
          <w:szCs w:val="18"/>
        </w:rPr>
      </w:pPr>
    </w:p>
    <w:p w14:paraId="62604642" w14:textId="77777777" w:rsidR="00F679BA" w:rsidRDefault="006F1D25" w:rsidP="00F679BA">
      <w:pPr>
        <w:spacing w:line="276" w:lineRule="auto"/>
        <w:jc w:val="both"/>
        <w:rPr>
          <w:sz w:val="26"/>
          <w:szCs w:val="26"/>
        </w:rPr>
      </w:pPr>
      <w:r w:rsidRPr="006F1D25">
        <w:rPr>
          <w:b/>
          <w:bCs/>
          <w:color w:val="17365D" w:themeColor="text2" w:themeShade="BF"/>
          <w:u w:val="single"/>
        </w:rPr>
        <w:t>FSL SOFTWARE TECHNOLOGIES</w:t>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t xml:space="preserve">   </w:t>
      </w:r>
      <w:r w:rsidRPr="00E94FFA">
        <w:rPr>
          <w:b/>
          <w:bCs/>
          <w:sz w:val="18"/>
          <w:szCs w:val="18"/>
        </w:rPr>
        <w:t>March 2022 – June 2023</w:t>
      </w:r>
    </w:p>
    <w:p w14:paraId="40D289C4" w14:textId="4788B3A3" w:rsidR="006F1D25" w:rsidRPr="00F679BA" w:rsidRDefault="006F1D25" w:rsidP="00F679BA">
      <w:pPr>
        <w:spacing w:line="276" w:lineRule="auto"/>
        <w:jc w:val="both"/>
        <w:rPr>
          <w:sz w:val="26"/>
          <w:szCs w:val="26"/>
        </w:rPr>
      </w:pPr>
      <w:r>
        <w:t xml:space="preserve">I am actively involved in application development, including designing and coding in collaboration with a team. My work primarily involves technologies such as </w:t>
      </w:r>
      <w:r>
        <w:rPr>
          <w:rStyle w:val="Strong"/>
        </w:rPr>
        <w:t>ASP.NET</w:t>
      </w:r>
      <w:r>
        <w:t xml:space="preserve">, </w:t>
      </w:r>
      <w:r>
        <w:rPr>
          <w:rStyle w:val="Strong"/>
        </w:rPr>
        <w:t>Angular 8</w:t>
      </w:r>
      <w:r>
        <w:t xml:space="preserve">, and </w:t>
      </w:r>
      <w:r>
        <w:rPr>
          <w:rStyle w:val="Strong"/>
        </w:rPr>
        <w:t>basic knowledge of VB</w:t>
      </w:r>
      <w:r>
        <w:t xml:space="preserve"> to build and maintain scalable web applications.</w:t>
      </w:r>
    </w:p>
    <w:p w14:paraId="4E155511" w14:textId="1008E8AA" w:rsidR="006F1D25" w:rsidRDefault="006F1D25" w:rsidP="006F1D25">
      <w:pPr>
        <w:spacing w:before="240" w:line="276" w:lineRule="auto"/>
        <w:jc w:val="both"/>
        <w:rPr>
          <w:b/>
          <w:bCs/>
          <w:sz w:val="22"/>
          <w:szCs w:val="22"/>
        </w:rPr>
      </w:pPr>
      <w:r>
        <w:rPr>
          <w:b/>
          <w:bCs/>
          <w:sz w:val="26"/>
          <w:szCs w:val="26"/>
        </w:rPr>
        <w:t xml:space="preserve">Project Name: </w:t>
      </w:r>
      <w:hyperlink r:id="rId6" w:history="1">
        <w:r>
          <w:rPr>
            <w:b/>
            <w:bCs/>
            <w:color w:val="0000FF"/>
            <w:sz w:val="22"/>
            <w:szCs w:val="22"/>
            <w:u w:val="single" w:color="0000FF"/>
          </w:rPr>
          <w:t>https://app.lexmantra.co.in</w:t>
        </w:r>
      </w:hyperlink>
      <w:r>
        <w:rPr>
          <w:b/>
          <w:bCs/>
          <w:sz w:val="22"/>
          <w:szCs w:val="22"/>
        </w:rPr>
        <w:t xml:space="preserve"> , </w:t>
      </w:r>
      <w:hyperlink r:id="rId7" w:history="1">
        <w:r>
          <w:rPr>
            <w:b/>
            <w:bCs/>
            <w:color w:val="0000FF"/>
            <w:sz w:val="22"/>
            <w:szCs w:val="22"/>
            <w:u w:val="single" w:color="0000FF"/>
          </w:rPr>
          <w:t>https://app.salesmantra.net.in</w:t>
        </w:r>
      </w:hyperlink>
      <w:r>
        <w:rPr>
          <w:b/>
          <w:bCs/>
          <w:sz w:val="22"/>
          <w:szCs w:val="22"/>
        </w:rPr>
        <w:t xml:space="preserve">, </w:t>
      </w:r>
    </w:p>
    <w:p w14:paraId="62AF7E32" w14:textId="77777777" w:rsidR="006F1D25" w:rsidRDefault="006F1D25" w:rsidP="00E94FFA">
      <w:pPr>
        <w:spacing w:line="276" w:lineRule="auto"/>
        <w:jc w:val="both"/>
      </w:pPr>
    </w:p>
    <w:p w14:paraId="48B6F7BC" w14:textId="77777777" w:rsidR="006F1D25" w:rsidRDefault="006F1D25" w:rsidP="00E94FFA">
      <w:pPr>
        <w:spacing w:line="276" w:lineRule="auto"/>
        <w:jc w:val="both"/>
        <w:rPr>
          <w:b/>
          <w:bCs/>
          <w:color w:val="17365D" w:themeColor="text2" w:themeShade="BF"/>
        </w:rPr>
      </w:pPr>
    </w:p>
    <w:p w14:paraId="3B01865B" w14:textId="435934D9" w:rsidR="00E94FFA" w:rsidRPr="006F1D25" w:rsidRDefault="006F1D25" w:rsidP="00E94FFA">
      <w:pPr>
        <w:spacing w:line="276" w:lineRule="auto"/>
        <w:jc w:val="both"/>
        <w:rPr>
          <w:color w:val="17365D" w:themeColor="text2" w:themeShade="BF"/>
          <w:u w:val="single"/>
        </w:rPr>
      </w:pPr>
      <w:r w:rsidRPr="006F1D25">
        <w:rPr>
          <w:b/>
          <w:bCs/>
          <w:color w:val="17365D" w:themeColor="text2" w:themeShade="BF"/>
          <w:u w:val="single"/>
        </w:rPr>
        <w:t xml:space="preserve">ECHIKITSA INFORMATICS PVT. LTD. </w:t>
      </w:r>
      <w:r w:rsidR="00E94FFA" w:rsidRPr="006F1D25">
        <w:rPr>
          <w:b/>
          <w:bCs/>
          <w:color w:val="17365D" w:themeColor="text2" w:themeShade="BF"/>
          <w:u w:val="single"/>
        </w:rPr>
        <w:t xml:space="preserve">(Gurgaon)  </w:t>
      </w:r>
    </w:p>
    <w:p w14:paraId="17C42BC1" w14:textId="77777777" w:rsidR="00F679BA" w:rsidRDefault="00F679BA" w:rsidP="00F679BA">
      <w:pPr>
        <w:spacing w:line="276" w:lineRule="auto"/>
        <w:ind w:left="6480" w:firstLine="720"/>
        <w:jc w:val="both"/>
        <w:rPr>
          <w:sz w:val="18"/>
          <w:szCs w:val="18"/>
        </w:rPr>
      </w:pPr>
      <w:r w:rsidRPr="00E94FFA">
        <w:rPr>
          <w:b/>
          <w:bCs/>
          <w:sz w:val="18"/>
          <w:szCs w:val="18"/>
        </w:rPr>
        <w:t>January 2017 – March 2021</w:t>
      </w:r>
    </w:p>
    <w:p w14:paraId="5922364D" w14:textId="71EAFBF6" w:rsidR="009C46F8" w:rsidRPr="00F679BA" w:rsidRDefault="006F1D25" w:rsidP="00F679BA">
      <w:pPr>
        <w:spacing w:line="276" w:lineRule="auto"/>
        <w:jc w:val="both"/>
        <w:rPr>
          <w:sz w:val="18"/>
          <w:szCs w:val="18"/>
        </w:rPr>
      </w:pPr>
      <w:r>
        <w:t xml:space="preserve">I am responsible for designing and coding web applications in collaboration with a development team. My current role involves working with </w:t>
      </w:r>
      <w:r>
        <w:rPr>
          <w:rStyle w:val="Strong"/>
        </w:rPr>
        <w:t>ASP.NET MVC 4.0</w:t>
      </w:r>
      <w:r>
        <w:t xml:space="preserve">, </w:t>
      </w:r>
      <w:r>
        <w:rPr>
          <w:rStyle w:val="Strong"/>
        </w:rPr>
        <w:t>Entity Framework</w:t>
      </w:r>
      <w:r>
        <w:t xml:space="preserve">, </w:t>
      </w:r>
      <w:r>
        <w:rPr>
          <w:rStyle w:val="Strong"/>
        </w:rPr>
        <w:t>jQuery</w:t>
      </w:r>
      <w:r>
        <w:t xml:space="preserve">, </w:t>
      </w:r>
      <w:r>
        <w:rPr>
          <w:rStyle w:val="Strong"/>
        </w:rPr>
        <w:t>AJAX</w:t>
      </w:r>
      <w:r>
        <w:t>,</w:t>
      </w:r>
      <w:r>
        <w:rPr>
          <w:rStyle w:val="Strong"/>
        </w:rPr>
        <w:t>JSON</w:t>
      </w:r>
      <w:r>
        <w:t xml:space="preserve">, and reporting tools to build robust applications. The </w:t>
      </w:r>
      <w:r>
        <w:rPr>
          <w:rStyle w:val="Strong"/>
        </w:rPr>
        <w:t>UI layer</w:t>
      </w:r>
      <w:r>
        <w:t xml:space="preserve"> is developed using </w:t>
      </w:r>
      <w:r>
        <w:rPr>
          <w:rStyle w:val="Strong"/>
        </w:rPr>
        <w:t>MVC</w:t>
      </w:r>
      <w:r>
        <w:t xml:space="preserve">, </w:t>
      </w:r>
      <w:r>
        <w:rPr>
          <w:rStyle w:val="Strong"/>
        </w:rPr>
        <w:t>HTML</w:t>
      </w:r>
      <w:r>
        <w:t xml:space="preserve">, </w:t>
      </w:r>
      <w:r>
        <w:rPr>
          <w:rStyle w:val="Strong"/>
        </w:rPr>
        <w:t>Kendo UI</w:t>
      </w:r>
      <w:r>
        <w:t xml:space="preserve">, </w:t>
      </w:r>
      <w:r>
        <w:rPr>
          <w:rStyle w:val="Strong"/>
        </w:rPr>
        <w:t>JavaScript</w:t>
      </w:r>
      <w:r>
        <w:t xml:space="preserve">, </w:t>
      </w:r>
      <w:r>
        <w:rPr>
          <w:rStyle w:val="Strong"/>
        </w:rPr>
        <w:t>jQuery</w:t>
      </w:r>
      <w:r>
        <w:t xml:space="preserve">, and </w:t>
      </w:r>
      <w:r>
        <w:rPr>
          <w:rStyle w:val="Strong"/>
        </w:rPr>
        <w:t>CSS</w:t>
      </w:r>
      <w:r>
        <w:t xml:space="preserve">, while the </w:t>
      </w:r>
      <w:r>
        <w:rPr>
          <w:rStyle w:val="Strong"/>
        </w:rPr>
        <w:t>API layer</w:t>
      </w:r>
      <w:r>
        <w:t xml:space="preserve"> is built using </w:t>
      </w:r>
      <w:r>
        <w:rPr>
          <w:rStyle w:val="Strong"/>
        </w:rPr>
        <w:t>ASP.NET MVC</w:t>
      </w:r>
      <w:r>
        <w:t xml:space="preserve"> and </w:t>
      </w:r>
      <w:r>
        <w:rPr>
          <w:rStyle w:val="Strong"/>
        </w:rPr>
        <w:t>Entity Framework</w:t>
      </w:r>
      <w:r>
        <w:t>.</w:t>
      </w:r>
    </w:p>
    <w:p w14:paraId="496DA321" w14:textId="7391EAA9" w:rsidR="009C46F8" w:rsidRDefault="009C46F8">
      <w:pPr>
        <w:spacing w:after="200"/>
        <w:jc w:val="both"/>
      </w:pPr>
    </w:p>
    <w:p w14:paraId="0E17FC3D" w14:textId="5A187A12" w:rsidR="009C46F8" w:rsidRPr="00F679BA" w:rsidRDefault="00F679BA" w:rsidP="00F679BA">
      <w:pPr>
        <w:spacing w:after="240" w:line="276" w:lineRule="auto"/>
        <w:jc w:val="both"/>
        <w:rPr>
          <w:b/>
          <w:color w:val="17365D" w:themeColor="text2" w:themeShade="BF"/>
          <w:sz w:val="32"/>
          <w:szCs w:val="32"/>
        </w:rPr>
      </w:pPr>
      <w:r>
        <w:rPr>
          <w:b/>
          <w:bCs/>
          <w:sz w:val="28"/>
          <w:szCs w:val="28"/>
        </w:rPr>
        <w:t xml:space="preserve"> </w:t>
      </w:r>
      <w:r>
        <w:rPr>
          <w:b/>
          <w:noProof/>
          <w:color w:val="1F497D" w:themeColor="text2"/>
          <w:sz w:val="32"/>
          <w:szCs w:val="32"/>
        </w:rPr>
        <mc:AlternateContent>
          <mc:Choice Requires="wps">
            <w:drawing>
              <wp:anchor distT="0" distB="0" distL="114300" distR="114300" simplePos="0" relativeHeight="251665408" behindDoc="0" locked="0" layoutInCell="1" allowOverlap="1" wp14:anchorId="57F4108E" wp14:editId="492BFAB7">
                <wp:simplePos x="0" y="0"/>
                <wp:positionH relativeFrom="margin">
                  <wp:align>right</wp:align>
                </wp:positionH>
                <wp:positionV relativeFrom="paragraph">
                  <wp:posOffset>318134</wp:posOffset>
                </wp:positionV>
                <wp:extent cx="5934075" cy="19050"/>
                <wp:effectExtent l="0" t="0" r="28575" b="19050"/>
                <wp:wrapNone/>
                <wp:docPr id="7" name="Straight Connector 7"/>
                <wp:cNvGraphicFramePr/>
                <a:graphic xmlns:a="http://schemas.openxmlformats.org/drawingml/2006/main">
                  <a:graphicData uri="http://schemas.microsoft.com/office/word/2010/wordprocessingShape">
                    <wps:wsp>
                      <wps:cNvCnPr/>
                      <wps:spPr>
                        <a:xfrm flipV="1">
                          <a:off x="0" y="0"/>
                          <a:ext cx="5934075" cy="19050"/>
                        </a:xfrm>
                        <a:prstGeom prst="line">
                          <a:avLst/>
                        </a:prstGeom>
                        <a:ln>
                          <a:solidFill>
                            <a:schemeClr val="tx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974DAA" id="Straight Connector 7" o:spid="_x0000_s1026" style="position:absolute;flip:y;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6.05pt,25.05pt" to="883.3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" strokecolor="#0f243e [1615]">
                <w10:wrap anchorx="margin"/>
              </v:line>
            </w:pict>
          </mc:Fallback>
        </mc:AlternateContent>
      </w:r>
      <w:r>
        <w:rPr>
          <w:b/>
          <w:color w:val="17365D" w:themeColor="text2" w:themeShade="BF"/>
          <w:sz w:val="32"/>
          <w:szCs w:val="32"/>
        </w:rPr>
        <w:t>Education</w:t>
      </w:r>
    </w:p>
    <w:p w14:paraId="49345C11" w14:textId="2F38DC54" w:rsidR="009C46F8" w:rsidRDefault="00F679BA">
      <w:pPr>
        <w:numPr>
          <w:ilvl w:val="0"/>
          <w:numId w:val="2"/>
        </w:numPr>
        <w:pBdr>
          <w:left w:val="none" w:sz="0" w:space="7" w:color="auto"/>
        </w:pBdr>
        <w:ind w:left="1080" w:hanging="369"/>
        <w:jc w:val="both"/>
      </w:pPr>
      <w:r>
        <w:rPr>
          <w:rFonts w:ascii="Cambria" w:eastAsia="Cambria" w:hAnsi="Cambria" w:cs="Cambria"/>
        </w:rPr>
        <w:t xml:space="preserve">Pursuing </w:t>
      </w:r>
      <w:r>
        <w:rPr>
          <w:rFonts w:ascii="Calibri" w:eastAsia="Calibri" w:hAnsi="Calibri" w:cs="Calibri"/>
        </w:rPr>
        <w:t xml:space="preserve">Master of Computer Application from </w:t>
      </w:r>
      <w:r>
        <w:rPr>
          <w:rFonts w:ascii="Cambria" w:eastAsia="Cambria" w:hAnsi="Cambria" w:cs="Cambria"/>
        </w:rPr>
        <w:t xml:space="preserve">Karnataka </w:t>
      </w:r>
      <w:r w:rsidR="00BD77D9">
        <w:rPr>
          <w:rFonts w:ascii="Cambria" w:eastAsia="Cambria" w:hAnsi="Cambria" w:cs="Cambria"/>
        </w:rPr>
        <w:t>University (</w:t>
      </w:r>
      <w:r>
        <w:rPr>
          <w:rFonts w:ascii="Cambria" w:eastAsia="Cambria" w:hAnsi="Cambria" w:cs="Cambria"/>
        </w:rPr>
        <w:t>KSOU)</w:t>
      </w:r>
      <w:r>
        <w:rPr>
          <w:rFonts w:ascii="Calibri" w:eastAsia="Calibri" w:hAnsi="Calibri" w:cs="Calibri"/>
        </w:rPr>
        <w:t xml:space="preserve"> </w:t>
      </w:r>
    </w:p>
    <w:p w14:paraId="78BCE2F2" w14:textId="147AA512" w:rsidR="009C46F8" w:rsidRDefault="00F679BA">
      <w:pPr>
        <w:numPr>
          <w:ilvl w:val="0"/>
          <w:numId w:val="2"/>
        </w:numPr>
        <w:pBdr>
          <w:left w:val="none" w:sz="0" w:space="7" w:color="auto"/>
        </w:pBdr>
        <w:ind w:left="1080" w:hanging="369"/>
        <w:jc w:val="both"/>
      </w:pPr>
      <w:r>
        <w:rPr>
          <w:rFonts w:ascii="Calibri" w:eastAsia="Calibri" w:hAnsi="Calibri" w:cs="Calibri"/>
        </w:rPr>
        <w:t>B.A from D.D.U Gorakhpur University, Gorakhpur</w:t>
      </w:r>
    </w:p>
    <w:p w14:paraId="015B57E7" w14:textId="5A826CDD" w:rsidR="009C46F8" w:rsidRDefault="00F679BA">
      <w:pPr>
        <w:numPr>
          <w:ilvl w:val="0"/>
          <w:numId w:val="2"/>
        </w:numPr>
        <w:pBdr>
          <w:left w:val="none" w:sz="0" w:space="7" w:color="auto"/>
        </w:pBdr>
        <w:ind w:left="1080" w:hanging="369"/>
        <w:jc w:val="both"/>
      </w:pPr>
      <w:r>
        <w:rPr>
          <w:rFonts w:ascii="Calibri" w:eastAsia="Calibri" w:hAnsi="Calibri" w:cs="Calibri"/>
        </w:rPr>
        <w:t>12</w:t>
      </w:r>
      <w:r>
        <w:rPr>
          <w:rFonts w:ascii="Calibri" w:eastAsia="Calibri" w:hAnsi="Calibri" w:cs="Calibri"/>
          <w:sz w:val="22"/>
          <w:szCs w:val="22"/>
          <w:vertAlign w:val="superscript"/>
        </w:rPr>
        <w:t>th</w:t>
      </w:r>
      <w:r>
        <w:rPr>
          <w:rFonts w:ascii="Calibri" w:eastAsia="Calibri" w:hAnsi="Calibri" w:cs="Calibri"/>
        </w:rPr>
        <w:t xml:space="preserve"> Since from U. P. Board</w:t>
      </w:r>
    </w:p>
    <w:p w14:paraId="2847E14E" w14:textId="1A05289B" w:rsidR="009C46F8" w:rsidRDefault="00F679BA">
      <w:pPr>
        <w:numPr>
          <w:ilvl w:val="0"/>
          <w:numId w:val="2"/>
        </w:numPr>
        <w:pBdr>
          <w:left w:val="none" w:sz="0" w:space="7" w:color="auto"/>
        </w:pBdr>
        <w:ind w:left="1080" w:hanging="369"/>
        <w:jc w:val="both"/>
      </w:pPr>
      <w:r>
        <w:rPr>
          <w:rFonts w:ascii="Calibri" w:eastAsia="Calibri" w:hAnsi="Calibri" w:cs="Calibri"/>
        </w:rPr>
        <w:t>10</w:t>
      </w:r>
      <w:r>
        <w:rPr>
          <w:rFonts w:ascii="Calibri" w:eastAsia="Calibri" w:hAnsi="Calibri" w:cs="Calibri"/>
          <w:sz w:val="22"/>
          <w:szCs w:val="22"/>
          <w:vertAlign w:val="superscript"/>
        </w:rPr>
        <w:t>th</w:t>
      </w:r>
      <w:r>
        <w:rPr>
          <w:rFonts w:ascii="Calibri" w:eastAsia="Calibri" w:hAnsi="Calibri" w:cs="Calibri"/>
        </w:rPr>
        <w:t xml:space="preserve"> Since from U.P. Board</w:t>
      </w:r>
    </w:p>
    <w:p w14:paraId="689B4381" w14:textId="77777777" w:rsidR="009C46F8" w:rsidRDefault="00F679BA">
      <w:pPr>
        <w:numPr>
          <w:ilvl w:val="0"/>
          <w:numId w:val="2"/>
        </w:numPr>
        <w:pBdr>
          <w:left w:val="none" w:sz="0" w:space="7" w:color="auto"/>
        </w:pBdr>
        <w:ind w:left="1080" w:hanging="369"/>
        <w:jc w:val="both"/>
      </w:pPr>
      <w:r>
        <w:rPr>
          <w:rFonts w:ascii="Calibri" w:eastAsia="Calibri" w:hAnsi="Calibri" w:cs="Calibri"/>
        </w:rPr>
        <w:t xml:space="preserve">Diploma in .NET from NIIT Center South Ex, New Delhi (2012) </w:t>
      </w:r>
    </w:p>
    <w:p w14:paraId="27798CDC" w14:textId="77777777" w:rsidR="009C46F8" w:rsidRDefault="00F679BA">
      <w:pPr>
        <w:ind w:left="1080"/>
        <w:jc w:val="both"/>
      </w:pPr>
      <w:r>
        <w:t> </w:t>
      </w:r>
    </w:p>
    <w:p w14:paraId="15EF8480" w14:textId="419EDAC5" w:rsidR="00F679BA" w:rsidRPr="00F679BA" w:rsidRDefault="00F679BA" w:rsidP="00F679BA">
      <w:pPr>
        <w:spacing w:after="240" w:line="276" w:lineRule="auto"/>
        <w:jc w:val="both"/>
        <w:rPr>
          <w:b/>
          <w:color w:val="17365D" w:themeColor="text2" w:themeShade="BF"/>
          <w:sz w:val="32"/>
          <w:szCs w:val="32"/>
        </w:rPr>
      </w:pPr>
      <w:r>
        <w:rPr>
          <w:b/>
          <w:noProof/>
          <w:color w:val="1F497D" w:themeColor="text2"/>
          <w:sz w:val="32"/>
          <w:szCs w:val="32"/>
        </w:rPr>
        <mc:AlternateContent>
          <mc:Choice Requires="wps">
            <w:drawing>
              <wp:anchor distT="0" distB="0" distL="114300" distR="114300" simplePos="0" relativeHeight="251667456" behindDoc="0" locked="0" layoutInCell="1" allowOverlap="1" wp14:anchorId="13BEE1D2" wp14:editId="1CE9DEE0">
                <wp:simplePos x="0" y="0"/>
                <wp:positionH relativeFrom="margin">
                  <wp:align>right</wp:align>
                </wp:positionH>
                <wp:positionV relativeFrom="paragraph">
                  <wp:posOffset>318134</wp:posOffset>
                </wp:positionV>
                <wp:extent cx="5934075" cy="19050"/>
                <wp:effectExtent l="0" t="0" r="28575" b="19050"/>
                <wp:wrapNone/>
                <wp:docPr id="8" name="Straight Connector 8"/>
                <wp:cNvGraphicFramePr/>
                <a:graphic xmlns:a="http://schemas.openxmlformats.org/drawingml/2006/main">
                  <a:graphicData uri="http://schemas.microsoft.com/office/word/2010/wordprocessingShape">
                    <wps:wsp>
                      <wps:cNvCnPr/>
                      <wps:spPr>
                        <a:xfrm flipV="1">
                          <a:off x="0" y="0"/>
                          <a:ext cx="5934075" cy="19050"/>
                        </a:xfrm>
                        <a:prstGeom prst="line">
                          <a:avLst/>
                        </a:prstGeom>
                        <a:ln>
                          <a:solidFill>
                            <a:schemeClr val="tx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86D733" id="Straight Connector 8" o:spid="_x0000_s1026" style="position:absolute;flip:y;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6.05pt,25.05pt" to="883.3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" strokecolor="#0f243e [1615]">
                <w10:wrap anchorx="margin"/>
              </v:line>
            </w:pict>
          </mc:Fallback>
        </mc:AlternateContent>
      </w:r>
      <w:r>
        <w:rPr>
          <w:b/>
          <w:color w:val="17365D" w:themeColor="text2" w:themeShade="BF"/>
          <w:sz w:val="32"/>
          <w:szCs w:val="32"/>
        </w:rPr>
        <w:t>Project Experience</w:t>
      </w:r>
    </w:p>
    <w:p w14:paraId="61789880" w14:textId="7CC5BAB8" w:rsidR="009C46F8" w:rsidRPr="00F679BA" w:rsidRDefault="00F679BA">
      <w:pPr>
        <w:spacing w:line="276" w:lineRule="auto"/>
        <w:jc w:val="both"/>
        <w:rPr>
          <w:color w:val="17365D" w:themeColor="text2" w:themeShade="BF"/>
          <w:sz w:val="26"/>
          <w:szCs w:val="26"/>
          <w:u w:val="single"/>
        </w:rPr>
      </w:pPr>
      <w:r w:rsidRPr="00F679BA">
        <w:rPr>
          <w:b/>
          <w:bCs/>
          <w:color w:val="17365D" w:themeColor="text2" w:themeShade="BF"/>
          <w:sz w:val="26"/>
          <w:szCs w:val="26"/>
          <w:u w:val="single"/>
        </w:rPr>
        <w:t xml:space="preserve">Project </w:t>
      </w:r>
      <w:r w:rsidR="00BD77D9" w:rsidRPr="00F679BA">
        <w:rPr>
          <w:b/>
          <w:bCs/>
          <w:color w:val="17365D" w:themeColor="text2" w:themeShade="BF"/>
          <w:sz w:val="26"/>
          <w:szCs w:val="26"/>
          <w:u w:val="single"/>
        </w:rPr>
        <w:t>1: Ask</w:t>
      </w:r>
      <w:r w:rsidRPr="00F679BA">
        <w:rPr>
          <w:b/>
          <w:bCs/>
          <w:color w:val="17365D" w:themeColor="text2" w:themeShade="BF"/>
          <w:sz w:val="26"/>
          <w:szCs w:val="26"/>
          <w:u w:val="single"/>
        </w:rPr>
        <w:t xml:space="preserve">4healthcare– </w:t>
      </w:r>
      <w:hyperlink r:id="rId8" w:history="1">
        <w:r w:rsidRPr="00F679BA">
          <w:rPr>
            <w:b/>
            <w:bCs/>
            <w:color w:val="17365D" w:themeColor="text2" w:themeShade="BF"/>
            <w:sz w:val="22"/>
            <w:szCs w:val="22"/>
            <w:u w:val="single"/>
          </w:rPr>
          <w:t>www.ask4healthcare.com</w:t>
        </w:r>
      </w:hyperlink>
      <w:r w:rsidRPr="00F679BA">
        <w:rPr>
          <w:b/>
          <w:bCs/>
          <w:color w:val="17365D" w:themeColor="text2" w:themeShade="BF"/>
          <w:sz w:val="26"/>
          <w:szCs w:val="26"/>
          <w:u w:val="single"/>
        </w:rPr>
        <w:t xml:space="preserve"> (January 2017)</w:t>
      </w:r>
    </w:p>
    <w:p w14:paraId="6A7F426F" w14:textId="77777777" w:rsidR="009C46F8" w:rsidRDefault="00F679BA">
      <w:pPr>
        <w:ind w:left="720"/>
        <w:jc w:val="both"/>
      </w:pPr>
      <w:r>
        <w:rPr>
          <w:b/>
          <w:bCs/>
        </w:rPr>
        <w:t>Description:</w:t>
      </w:r>
      <w:r>
        <w:t xml:space="preserve"> Ask4healthcare is an online platform where medical providers like doctors, hospitals, and diagnostic centers and online query for doctor and hospital. Patient can also maintain </w:t>
      </w:r>
      <w:r>
        <w:rPr>
          <w:b/>
          <w:bCs/>
        </w:rPr>
        <w:t>electronic health record</w:t>
      </w:r>
      <w:r>
        <w:t xml:space="preserve"> (</w:t>
      </w:r>
      <w:r>
        <w:rPr>
          <w:b/>
          <w:bCs/>
        </w:rPr>
        <w:t>EHR</w:t>
      </w:r>
      <w:r>
        <w:t xml:space="preserve">) and he also create group, maintain the report. </w:t>
      </w:r>
    </w:p>
    <w:p w14:paraId="2F2497A8" w14:textId="77777777" w:rsidR="009C46F8" w:rsidRDefault="00F679BA">
      <w:pPr>
        <w:jc w:val="both"/>
      </w:pPr>
      <w:r>
        <w:rPr>
          <w:b/>
          <w:bCs/>
        </w:rPr>
        <w:t> </w:t>
      </w:r>
    </w:p>
    <w:p w14:paraId="29DAE11F" w14:textId="77777777" w:rsidR="009C46F8" w:rsidRDefault="00F679BA">
      <w:pPr>
        <w:ind w:left="720"/>
        <w:jc w:val="both"/>
      </w:pPr>
      <w:r>
        <w:rPr>
          <w:b/>
          <w:bCs/>
        </w:rPr>
        <w:t xml:space="preserve">Technical environment: </w:t>
      </w:r>
    </w:p>
    <w:p w14:paraId="4CFB3AFA" w14:textId="63939800" w:rsidR="009C46F8" w:rsidRDefault="00F679BA">
      <w:pPr>
        <w:ind w:left="720"/>
        <w:jc w:val="both"/>
      </w:pPr>
      <w:r>
        <w:t xml:space="preserve">Microsoft Visual Studio 2012(C#, ASP.NET 4.0, </w:t>
      </w:r>
      <w:r w:rsidR="00224746">
        <w:t>ASP.NET CORE, .NET CORE,</w:t>
      </w:r>
      <w:r w:rsidR="00493AAF">
        <w:t xml:space="preserve"> ANGULAR 8.0,</w:t>
      </w:r>
      <w:r w:rsidR="00224746">
        <w:t xml:space="preserve"> </w:t>
      </w:r>
      <w:r>
        <w:t xml:space="preserve">C#, HTML, CSS, jQuery, bootstrap, </w:t>
      </w:r>
      <w:r w:rsidR="00EE4168">
        <w:t>JavaScript</w:t>
      </w:r>
      <w:r>
        <w:t>, Json, Ajax  Reports).</w:t>
      </w:r>
    </w:p>
    <w:p w14:paraId="5D12650E" w14:textId="77777777" w:rsidR="009C46F8" w:rsidRDefault="00F679BA">
      <w:pPr>
        <w:ind w:left="720"/>
        <w:jc w:val="both"/>
      </w:pPr>
      <w:r>
        <w:rPr>
          <w:b/>
          <w:bCs/>
        </w:rPr>
        <w:t xml:space="preserve">Roles and Responsibilities: </w:t>
      </w:r>
    </w:p>
    <w:p w14:paraId="25BBBAEE" w14:textId="77777777" w:rsidR="009C46F8" w:rsidRDefault="00F679BA">
      <w:pPr>
        <w:numPr>
          <w:ilvl w:val="0"/>
          <w:numId w:val="3"/>
        </w:numPr>
        <w:tabs>
          <w:tab w:val="left" w:pos="1089"/>
        </w:tabs>
        <w:ind w:firstLine="0"/>
        <w:jc w:val="both"/>
      </w:pPr>
      <w:r>
        <w:rPr>
          <w:sz w:val="14"/>
          <w:szCs w:val="14"/>
        </w:rPr>
        <w:t xml:space="preserve">          </w:t>
      </w:r>
      <w:r>
        <w:rPr>
          <w:rFonts w:ascii="Calibri" w:eastAsia="Calibri" w:hAnsi="Calibri" w:cs="Calibri"/>
        </w:rPr>
        <w:t>There are 3 members in team. I have worked on design and coding.</w:t>
      </w:r>
    </w:p>
    <w:p w14:paraId="2DFF0511" w14:textId="77777777" w:rsidR="009C46F8" w:rsidRDefault="00F679BA">
      <w:pPr>
        <w:numPr>
          <w:ilvl w:val="0"/>
          <w:numId w:val="3"/>
        </w:numPr>
        <w:tabs>
          <w:tab w:val="left" w:pos="1089"/>
        </w:tabs>
        <w:ind w:firstLine="0"/>
        <w:jc w:val="both"/>
      </w:pPr>
      <w:r>
        <w:rPr>
          <w:sz w:val="14"/>
          <w:szCs w:val="14"/>
        </w:rPr>
        <w:t xml:space="preserve">          </w:t>
      </w:r>
      <w:r>
        <w:rPr>
          <w:rFonts w:ascii="Calibri" w:eastAsia="Calibri" w:hAnsi="Calibri" w:cs="Calibri"/>
        </w:rPr>
        <w:t xml:space="preserve">Worked as software developer. </w:t>
      </w:r>
    </w:p>
    <w:p w14:paraId="2B723764" w14:textId="77777777" w:rsidR="009C46F8" w:rsidRDefault="00F679BA">
      <w:pPr>
        <w:jc w:val="both"/>
      </w:pPr>
      <w:r>
        <w:rPr>
          <w:b/>
          <w:bCs/>
        </w:rPr>
        <w:t> </w:t>
      </w:r>
    </w:p>
    <w:p w14:paraId="57C3C57A" w14:textId="08D4E42E" w:rsidR="009C46F8" w:rsidRPr="00F679BA" w:rsidRDefault="00F679BA">
      <w:pPr>
        <w:spacing w:line="276" w:lineRule="auto"/>
        <w:jc w:val="both"/>
        <w:rPr>
          <w:color w:val="17365D" w:themeColor="text2" w:themeShade="BF"/>
          <w:sz w:val="26"/>
          <w:szCs w:val="26"/>
          <w:u w:val="single"/>
        </w:rPr>
      </w:pPr>
      <w:r w:rsidRPr="00F679BA">
        <w:rPr>
          <w:b/>
          <w:bCs/>
          <w:color w:val="17365D" w:themeColor="text2" w:themeShade="BF"/>
          <w:sz w:val="26"/>
          <w:szCs w:val="26"/>
          <w:u w:val="single"/>
        </w:rPr>
        <w:t xml:space="preserve">Project 2: Medripple Web – </w:t>
      </w:r>
      <w:hyperlink r:id="rId9" w:history="1">
        <w:r w:rsidRPr="00F679BA">
          <w:rPr>
            <w:b/>
            <w:bCs/>
            <w:color w:val="17365D" w:themeColor="text2" w:themeShade="BF"/>
            <w:sz w:val="22"/>
            <w:szCs w:val="22"/>
            <w:u w:val="single"/>
          </w:rPr>
          <w:t>www.medripple.com</w:t>
        </w:r>
      </w:hyperlink>
      <w:r w:rsidRPr="00F679BA">
        <w:rPr>
          <w:b/>
          <w:bCs/>
          <w:color w:val="17365D" w:themeColor="text2" w:themeShade="BF"/>
          <w:sz w:val="26"/>
          <w:szCs w:val="26"/>
          <w:u w:val="single"/>
        </w:rPr>
        <w:t xml:space="preserve"> (January 2017)</w:t>
      </w:r>
    </w:p>
    <w:p w14:paraId="0C7BC479" w14:textId="77777777" w:rsidR="009C46F8" w:rsidRDefault="00F679BA">
      <w:pPr>
        <w:ind w:left="720"/>
        <w:jc w:val="both"/>
      </w:pPr>
      <w:r>
        <w:rPr>
          <w:b/>
          <w:bCs/>
        </w:rPr>
        <w:t>Description:</w:t>
      </w:r>
      <w:r>
        <w:t xml:space="preserve"> MedRipple is an online platform where medical providers like doctors, hospitals, and diagnostic centers connect with each other and refer the patients between each other. The providers can refer patients to any of the other providers. And also can maintain MIS reports. They can create their group and can send messages to group as well as any providers. This application is also available in mobile app. </w:t>
      </w:r>
    </w:p>
    <w:p w14:paraId="032CFFB2" w14:textId="77777777" w:rsidR="009C46F8" w:rsidRDefault="00F679BA">
      <w:pPr>
        <w:ind w:left="720"/>
        <w:jc w:val="both"/>
      </w:pPr>
      <w:r>
        <w:rPr>
          <w:b/>
          <w:bCs/>
        </w:rPr>
        <w:lastRenderedPageBreak/>
        <w:t xml:space="preserve">Technical environment: </w:t>
      </w:r>
    </w:p>
    <w:p w14:paraId="705A09CE" w14:textId="77777777" w:rsidR="009C46F8" w:rsidRDefault="00F679BA">
      <w:pPr>
        <w:ind w:left="720"/>
        <w:jc w:val="both"/>
      </w:pPr>
      <w:r>
        <w:t>Microsoft Visual Studio 2012(C#, ASP.NET 4.0, MVC 4, Web API, HTML, CSS, jQuery, JavaScript, Json, Ajax  Reports).</w:t>
      </w:r>
    </w:p>
    <w:p w14:paraId="4937223E" w14:textId="77777777" w:rsidR="009C46F8" w:rsidRDefault="00F679BA">
      <w:pPr>
        <w:ind w:left="720"/>
        <w:jc w:val="both"/>
      </w:pPr>
      <w:r>
        <w:rPr>
          <w:b/>
          <w:bCs/>
        </w:rPr>
        <w:t xml:space="preserve">Roles and Responsibilities: </w:t>
      </w:r>
    </w:p>
    <w:p w14:paraId="63297F69" w14:textId="77777777" w:rsidR="009C46F8" w:rsidRDefault="00F679BA">
      <w:pPr>
        <w:numPr>
          <w:ilvl w:val="0"/>
          <w:numId w:val="4"/>
        </w:numPr>
        <w:tabs>
          <w:tab w:val="left" w:pos="1089"/>
        </w:tabs>
        <w:ind w:firstLine="0"/>
        <w:jc w:val="both"/>
      </w:pPr>
      <w:r>
        <w:rPr>
          <w:sz w:val="14"/>
          <w:szCs w:val="14"/>
        </w:rPr>
        <w:t xml:space="preserve">          </w:t>
      </w:r>
      <w:r>
        <w:rPr>
          <w:rFonts w:ascii="Calibri" w:eastAsia="Calibri" w:hAnsi="Calibri" w:cs="Calibri"/>
        </w:rPr>
        <w:t>There are 3 members in team. I have worked on design part, views, controllers and API.</w:t>
      </w:r>
    </w:p>
    <w:p w14:paraId="4A09C5A5" w14:textId="77777777" w:rsidR="009C46F8" w:rsidRDefault="00F679BA">
      <w:pPr>
        <w:numPr>
          <w:ilvl w:val="0"/>
          <w:numId w:val="4"/>
        </w:numPr>
        <w:tabs>
          <w:tab w:val="left" w:pos="1089"/>
        </w:tabs>
        <w:ind w:firstLine="0"/>
        <w:jc w:val="both"/>
      </w:pPr>
      <w:r>
        <w:rPr>
          <w:sz w:val="14"/>
          <w:szCs w:val="14"/>
        </w:rPr>
        <w:t xml:space="preserve">          </w:t>
      </w:r>
      <w:r>
        <w:rPr>
          <w:rFonts w:ascii="Calibri" w:eastAsia="Calibri" w:hAnsi="Calibri" w:cs="Calibri"/>
        </w:rPr>
        <w:t xml:space="preserve">Worked as software developer. </w:t>
      </w:r>
    </w:p>
    <w:p w14:paraId="73F0375C" w14:textId="77777777" w:rsidR="009C46F8" w:rsidRDefault="00F679BA">
      <w:pPr>
        <w:numPr>
          <w:ilvl w:val="0"/>
          <w:numId w:val="4"/>
        </w:numPr>
        <w:tabs>
          <w:tab w:val="left" w:pos="1080"/>
        </w:tabs>
        <w:ind w:firstLine="0"/>
        <w:jc w:val="both"/>
      </w:pPr>
      <w:r>
        <w:rPr>
          <w:sz w:val="14"/>
          <w:szCs w:val="14"/>
        </w:rPr>
        <w:t xml:space="preserve">          </w:t>
      </w:r>
      <w:r>
        <w:rPr>
          <w:rFonts w:ascii="Calibri" w:eastAsia="Calibri" w:hAnsi="Calibri" w:cs="Calibri"/>
          <w:sz w:val="22"/>
          <w:szCs w:val="22"/>
        </w:rPr>
        <w:t>As a developer responsible for coding.</w:t>
      </w:r>
      <w:r>
        <w:rPr>
          <w:rFonts w:ascii="Calibri" w:eastAsia="Calibri" w:hAnsi="Calibri" w:cs="Calibri"/>
          <w:b/>
          <w:bCs/>
        </w:rPr>
        <w:t xml:space="preserve"> </w:t>
      </w:r>
    </w:p>
    <w:p w14:paraId="6188BE41" w14:textId="77777777" w:rsidR="009C46F8" w:rsidRDefault="00F679BA">
      <w:pPr>
        <w:jc w:val="both"/>
      </w:pPr>
      <w:r>
        <w:rPr>
          <w:b/>
          <w:bCs/>
        </w:rPr>
        <w:t> </w:t>
      </w:r>
    </w:p>
    <w:p w14:paraId="55F7AAF0" w14:textId="4322029D" w:rsidR="009C46F8" w:rsidRPr="00F679BA" w:rsidRDefault="00F679BA">
      <w:pPr>
        <w:spacing w:line="276" w:lineRule="auto"/>
        <w:jc w:val="both"/>
        <w:rPr>
          <w:color w:val="17365D" w:themeColor="text2" w:themeShade="BF"/>
          <w:sz w:val="26"/>
          <w:szCs w:val="26"/>
          <w:u w:val="single"/>
        </w:rPr>
      </w:pPr>
      <w:r w:rsidRPr="00F679BA">
        <w:rPr>
          <w:b/>
          <w:bCs/>
          <w:color w:val="17365D" w:themeColor="text2" w:themeShade="BF"/>
          <w:sz w:val="26"/>
          <w:szCs w:val="26"/>
          <w:u w:val="single"/>
        </w:rPr>
        <w:t xml:space="preserve">Project 3: MedRipple API – </w:t>
      </w:r>
      <w:hyperlink r:id="rId10" w:history="1">
        <w:r w:rsidRPr="00F679BA">
          <w:rPr>
            <w:b/>
            <w:bCs/>
            <w:color w:val="17365D" w:themeColor="text2" w:themeShade="BF"/>
            <w:sz w:val="22"/>
            <w:szCs w:val="22"/>
            <w:u w:val="single"/>
          </w:rPr>
          <w:t>www.api.medripple.com</w:t>
        </w:r>
      </w:hyperlink>
      <w:r w:rsidRPr="00F679BA">
        <w:rPr>
          <w:b/>
          <w:bCs/>
          <w:color w:val="17365D" w:themeColor="text2" w:themeShade="BF"/>
          <w:sz w:val="26"/>
          <w:szCs w:val="26"/>
          <w:u w:val="single"/>
        </w:rPr>
        <w:t xml:space="preserve"> (January 2017)</w:t>
      </w:r>
    </w:p>
    <w:p w14:paraId="1965A589" w14:textId="77777777" w:rsidR="009C46F8" w:rsidRDefault="00F679BA">
      <w:pPr>
        <w:ind w:left="720"/>
        <w:jc w:val="both"/>
      </w:pPr>
      <w:r>
        <w:rPr>
          <w:b/>
          <w:bCs/>
        </w:rPr>
        <w:t>Description:</w:t>
      </w:r>
      <w:r>
        <w:t xml:space="preserve"> MedRipple API is an online API platform which is used by the MedRipple Web to access the APIs for backend operations and fetch and insert the data to database. There are two types of APIs in this project. Get API and Post API. Get API is used to retrieve data from server database and post API is used for inserting data in server database.</w:t>
      </w:r>
    </w:p>
    <w:p w14:paraId="6B8C4545" w14:textId="77777777" w:rsidR="009C46F8" w:rsidRDefault="00F679BA">
      <w:pPr>
        <w:ind w:left="720"/>
        <w:jc w:val="both"/>
      </w:pPr>
      <w:r>
        <w:rPr>
          <w:b/>
          <w:bCs/>
        </w:rPr>
        <w:t xml:space="preserve">Technical environment: </w:t>
      </w:r>
    </w:p>
    <w:p w14:paraId="7F4A535C" w14:textId="15A0AD91" w:rsidR="009C46F8" w:rsidRDefault="00F679BA">
      <w:pPr>
        <w:ind w:left="720"/>
        <w:jc w:val="both"/>
      </w:pPr>
      <w:r>
        <w:t>Microsoft Visual Studio 2012(C#,</w:t>
      </w:r>
      <w:r w:rsidR="00D36779">
        <w:t xml:space="preserve"> ASP.NET CORE, .NET CORE,</w:t>
      </w:r>
      <w:r>
        <w:t xml:space="preserve"> ASP.NET 4.0, MVC 4, </w:t>
      </w:r>
      <w:r w:rsidR="00D36779">
        <w:t xml:space="preserve"> ANGULAR 8.0,</w:t>
      </w:r>
      <w:r>
        <w:t>Web API, LINQ, MS SQL 2008).</w:t>
      </w:r>
    </w:p>
    <w:p w14:paraId="616CF4D2" w14:textId="77777777" w:rsidR="009C46F8" w:rsidRDefault="00F679BA">
      <w:pPr>
        <w:ind w:left="720"/>
        <w:jc w:val="both"/>
      </w:pPr>
      <w:r>
        <w:rPr>
          <w:b/>
          <w:bCs/>
        </w:rPr>
        <w:t xml:space="preserve">Roles and Responsibilities: </w:t>
      </w:r>
    </w:p>
    <w:p w14:paraId="2BF8F4A2" w14:textId="77777777" w:rsidR="009C46F8" w:rsidRDefault="00F679BA">
      <w:pPr>
        <w:numPr>
          <w:ilvl w:val="0"/>
          <w:numId w:val="5"/>
        </w:numPr>
        <w:pBdr>
          <w:left w:val="none" w:sz="0" w:space="7" w:color="auto"/>
        </w:pBdr>
        <w:ind w:left="1080" w:hanging="369"/>
        <w:jc w:val="both"/>
      </w:pPr>
      <w:r>
        <w:rPr>
          <w:rFonts w:ascii="Calibri" w:eastAsia="Calibri" w:hAnsi="Calibri" w:cs="Calibri"/>
        </w:rPr>
        <w:t>There are 3 members in team. I have worked on Linq, EF and repositories.</w:t>
      </w:r>
    </w:p>
    <w:p w14:paraId="08CDA440" w14:textId="1306A98F" w:rsidR="009C46F8" w:rsidRDefault="00F679BA">
      <w:pPr>
        <w:numPr>
          <w:ilvl w:val="0"/>
          <w:numId w:val="5"/>
        </w:numPr>
        <w:tabs>
          <w:tab w:val="left" w:pos="1089"/>
        </w:tabs>
        <w:ind w:firstLine="0"/>
        <w:jc w:val="both"/>
      </w:pPr>
      <w:r>
        <w:rPr>
          <w:sz w:val="14"/>
          <w:szCs w:val="14"/>
        </w:rPr>
        <w:t xml:space="preserve"> </w:t>
      </w:r>
      <w:r>
        <w:rPr>
          <w:rFonts w:ascii="Calibri" w:eastAsia="Calibri" w:hAnsi="Calibri" w:cs="Calibri"/>
        </w:rPr>
        <w:t xml:space="preserve">Worked as software developer. </w:t>
      </w:r>
    </w:p>
    <w:p w14:paraId="5422E3F8" w14:textId="20E7098C" w:rsidR="009C46F8" w:rsidRDefault="00F679BA">
      <w:pPr>
        <w:numPr>
          <w:ilvl w:val="0"/>
          <w:numId w:val="5"/>
        </w:numPr>
        <w:tabs>
          <w:tab w:val="left" w:pos="1080"/>
        </w:tabs>
        <w:ind w:firstLine="0"/>
        <w:jc w:val="both"/>
      </w:pPr>
      <w:r>
        <w:rPr>
          <w:sz w:val="14"/>
          <w:szCs w:val="14"/>
        </w:rPr>
        <w:t xml:space="preserve"> </w:t>
      </w:r>
      <w:r>
        <w:rPr>
          <w:rFonts w:ascii="Calibri" w:eastAsia="Calibri" w:hAnsi="Calibri" w:cs="Calibri"/>
          <w:sz w:val="22"/>
          <w:szCs w:val="22"/>
        </w:rPr>
        <w:t>As a developer responsible for API handling</w:t>
      </w:r>
      <w:r>
        <w:rPr>
          <w:rFonts w:ascii="Calibri" w:eastAsia="Calibri" w:hAnsi="Calibri" w:cs="Calibri"/>
          <w:b/>
          <w:bCs/>
          <w:sz w:val="22"/>
          <w:szCs w:val="22"/>
        </w:rPr>
        <w:t xml:space="preserve"> </w:t>
      </w:r>
      <w:r>
        <w:rPr>
          <w:rFonts w:ascii="Calibri" w:eastAsia="Calibri" w:hAnsi="Calibri" w:cs="Calibri"/>
          <w:sz w:val="22"/>
          <w:szCs w:val="22"/>
        </w:rPr>
        <w:t>and database</w:t>
      </w:r>
    </w:p>
    <w:p w14:paraId="59908E30" w14:textId="77777777" w:rsidR="009C46F8" w:rsidRDefault="00F679BA">
      <w:pPr>
        <w:jc w:val="both"/>
      </w:pPr>
      <w:r>
        <w:rPr>
          <w:b/>
          <w:bCs/>
        </w:rPr>
        <w:t> </w:t>
      </w:r>
    </w:p>
    <w:p w14:paraId="19ABB343" w14:textId="3F048EF2" w:rsidR="009C46F8" w:rsidRPr="00F679BA" w:rsidRDefault="00F679BA">
      <w:pPr>
        <w:spacing w:line="276" w:lineRule="auto"/>
        <w:jc w:val="both"/>
        <w:rPr>
          <w:color w:val="17365D" w:themeColor="text2" w:themeShade="BF"/>
          <w:sz w:val="26"/>
          <w:szCs w:val="26"/>
          <w:u w:val="single"/>
        </w:rPr>
      </w:pPr>
      <w:r w:rsidRPr="00F679BA">
        <w:rPr>
          <w:b/>
          <w:bCs/>
          <w:color w:val="17365D" w:themeColor="text2" w:themeShade="BF"/>
          <w:sz w:val="26"/>
          <w:szCs w:val="26"/>
          <w:u w:val="single"/>
        </w:rPr>
        <w:t>Project 4: Customer Relationship Management- </w:t>
      </w:r>
      <w:hyperlink r:id="rId11" w:history="1">
        <w:r w:rsidRPr="00F679BA">
          <w:rPr>
            <w:b/>
            <w:bCs/>
            <w:color w:val="17365D" w:themeColor="text2" w:themeShade="BF"/>
            <w:sz w:val="22"/>
            <w:szCs w:val="22"/>
            <w:u w:val="single"/>
          </w:rPr>
          <w:t>https://app.salesmantra.net.in</w:t>
        </w:r>
      </w:hyperlink>
      <w:r w:rsidRPr="00F679BA">
        <w:rPr>
          <w:color w:val="17365D" w:themeColor="text2" w:themeShade="BF"/>
          <w:sz w:val="26"/>
          <w:szCs w:val="26"/>
          <w:u w:val="single"/>
        </w:rPr>
        <w:t> </w:t>
      </w:r>
      <w:r w:rsidR="008F1126" w:rsidRPr="00F679BA">
        <w:rPr>
          <w:color w:val="17365D" w:themeColor="text2" w:themeShade="BF"/>
          <w:sz w:val="26"/>
          <w:szCs w:val="26"/>
          <w:u w:val="single"/>
        </w:rPr>
        <w:br/>
      </w:r>
      <w:r w:rsidRPr="00F679BA">
        <w:rPr>
          <w:b/>
          <w:bCs/>
          <w:color w:val="17365D" w:themeColor="text2" w:themeShade="BF"/>
          <w:sz w:val="26"/>
          <w:szCs w:val="26"/>
          <w:u w:val="single"/>
        </w:rPr>
        <w:t>(March 2022- Present)</w:t>
      </w:r>
    </w:p>
    <w:p w14:paraId="6B08D36D" w14:textId="77777777" w:rsidR="009C46F8" w:rsidRDefault="00F679BA">
      <w:pPr>
        <w:spacing w:line="276" w:lineRule="auto"/>
        <w:ind w:left="720"/>
        <w:jc w:val="both"/>
      </w:pPr>
      <w:r>
        <w:rPr>
          <w:b/>
          <w:bCs/>
          <w:sz w:val="22"/>
          <w:szCs w:val="22"/>
        </w:rPr>
        <w:t>Description:</w:t>
      </w:r>
      <w:r>
        <w:t xml:space="preserve"> </w:t>
      </w:r>
      <w:r>
        <w:rPr>
          <w:sz w:val="22"/>
          <w:szCs w:val="22"/>
        </w:rPr>
        <w:t>It appears that you'd like to summarize details related to Customer Relationship Management (CRM) for inclusion in a resume. Below, I've provided a concise summary of key points related to CRM that you can consider adding to your resume:</w:t>
      </w:r>
    </w:p>
    <w:p w14:paraId="4CA3DE61" w14:textId="77777777" w:rsidR="009C46F8" w:rsidRDefault="009C46F8">
      <w:pPr>
        <w:spacing w:line="276" w:lineRule="auto"/>
        <w:ind w:left="720"/>
        <w:jc w:val="both"/>
      </w:pPr>
    </w:p>
    <w:p w14:paraId="45970ABA" w14:textId="77777777" w:rsidR="009C46F8" w:rsidRDefault="00F679BA">
      <w:pPr>
        <w:spacing w:line="276" w:lineRule="auto"/>
        <w:ind w:left="720"/>
        <w:jc w:val="both"/>
      </w:pPr>
      <w:r>
        <w:rPr>
          <w:rFonts w:ascii="Arial Black" w:eastAsia="Arial Black" w:hAnsi="Arial Black" w:cs="Arial Black"/>
          <w:sz w:val="22"/>
          <w:szCs w:val="22"/>
        </w:rPr>
        <w:t>1. </w:t>
      </w:r>
      <w:r>
        <w:rPr>
          <w:rFonts w:ascii="Arial Black" w:eastAsia="Arial Black" w:hAnsi="Arial Black" w:cs="Arial Black"/>
          <w:b/>
          <w:bCs/>
          <w:sz w:val="22"/>
          <w:szCs w:val="22"/>
        </w:rPr>
        <w:t>CRM Implementation:</w:t>
      </w:r>
      <w:r>
        <w:rPr>
          <w:sz w:val="22"/>
          <w:szCs w:val="22"/>
        </w:rPr>
        <w:t xml:space="preserve"> Proficient in implementing CRM software solutions to streamline business operations and enhance customer interactions.</w:t>
      </w:r>
    </w:p>
    <w:p w14:paraId="4E835317" w14:textId="77777777" w:rsidR="009C46F8" w:rsidRDefault="009C46F8">
      <w:pPr>
        <w:spacing w:line="276" w:lineRule="auto"/>
        <w:ind w:left="720"/>
        <w:jc w:val="both"/>
      </w:pPr>
    </w:p>
    <w:p w14:paraId="1F178B2D" w14:textId="77777777" w:rsidR="009C46F8" w:rsidRDefault="00F679BA">
      <w:pPr>
        <w:spacing w:line="276" w:lineRule="auto"/>
        <w:ind w:left="720"/>
        <w:jc w:val="both"/>
      </w:pPr>
      <w:r>
        <w:rPr>
          <w:rFonts w:ascii="Arial Black" w:eastAsia="Arial Black" w:hAnsi="Arial Black" w:cs="Arial Black"/>
          <w:sz w:val="22"/>
          <w:szCs w:val="22"/>
        </w:rPr>
        <w:t>2. Data Analysis:</w:t>
      </w:r>
      <w:r>
        <w:rPr>
          <w:sz w:val="22"/>
          <w:szCs w:val="22"/>
        </w:rPr>
        <w:t xml:space="preserve"> Skilled in utilizing CRM data analytics to derive insights, optimize customer engagement, and drive data-driven decision-making.</w:t>
      </w:r>
    </w:p>
    <w:p w14:paraId="6542ED73" w14:textId="77777777" w:rsidR="009C46F8" w:rsidRDefault="009C46F8">
      <w:pPr>
        <w:spacing w:line="276" w:lineRule="auto"/>
        <w:ind w:left="720"/>
        <w:jc w:val="both"/>
      </w:pPr>
    </w:p>
    <w:p w14:paraId="539C4625" w14:textId="77777777" w:rsidR="009C46F8" w:rsidRDefault="00F679BA">
      <w:pPr>
        <w:spacing w:line="276" w:lineRule="auto"/>
        <w:ind w:left="720"/>
        <w:jc w:val="both"/>
      </w:pPr>
      <w:r>
        <w:rPr>
          <w:rFonts w:ascii="Arial Black" w:eastAsia="Arial Black" w:hAnsi="Arial Black" w:cs="Arial Black"/>
          <w:sz w:val="22"/>
          <w:szCs w:val="22"/>
        </w:rPr>
        <w:t>3. Customer Engagement:</w:t>
      </w:r>
      <w:r>
        <w:rPr>
          <w:sz w:val="22"/>
          <w:szCs w:val="22"/>
        </w:rPr>
        <w:t>  Proven track record of developing and maintaining strong customer relationships, resulting in increased customer satisfaction and loyalty.</w:t>
      </w:r>
    </w:p>
    <w:p w14:paraId="2D3BCC77" w14:textId="77777777" w:rsidR="009C46F8" w:rsidRDefault="009C46F8">
      <w:pPr>
        <w:spacing w:line="276" w:lineRule="auto"/>
        <w:ind w:left="720"/>
        <w:jc w:val="both"/>
      </w:pPr>
    </w:p>
    <w:p w14:paraId="6A1FAE98" w14:textId="77777777" w:rsidR="009C46F8" w:rsidRDefault="00F679BA">
      <w:pPr>
        <w:ind w:left="720"/>
        <w:jc w:val="both"/>
      </w:pPr>
      <w:r>
        <w:rPr>
          <w:b/>
          <w:bCs/>
        </w:rPr>
        <w:t xml:space="preserve">Technical environment: </w:t>
      </w:r>
    </w:p>
    <w:p w14:paraId="5C79F45A" w14:textId="44A22FDC" w:rsidR="009C46F8" w:rsidRDefault="00F679BA">
      <w:pPr>
        <w:ind w:left="720"/>
        <w:jc w:val="both"/>
      </w:pPr>
      <w:r>
        <w:t xml:space="preserve">As a Programmer, which includes the Designing, </w:t>
      </w:r>
      <w:r w:rsidR="00BD77D9">
        <w:t>coding</w:t>
      </w:r>
      <w:r>
        <w:t xml:space="preserve"> together with a team, </w:t>
      </w:r>
      <w:r w:rsidR="00BD77D9">
        <w:t>here</w:t>
      </w:r>
      <w:r>
        <w:t>, I am working on API, Angular 8.0,</w:t>
      </w:r>
      <w:r w:rsidR="00493AAF">
        <w:t xml:space="preserve"> </w:t>
      </w:r>
      <w:r>
        <w:t xml:space="preserve">CSS, </w:t>
      </w:r>
      <w:r w:rsidR="00493AAF">
        <w:t>HTML, bootstrap</w:t>
      </w:r>
      <w:r>
        <w:t> to develop CRM Project.</w:t>
      </w:r>
    </w:p>
    <w:p w14:paraId="4DA0198E" w14:textId="77777777" w:rsidR="009C46F8" w:rsidRDefault="00F679BA">
      <w:pPr>
        <w:ind w:left="720"/>
        <w:jc w:val="both"/>
      </w:pPr>
      <w:r>
        <w:rPr>
          <w:b/>
          <w:bCs/>
        </w:rPr>
        <w:t xml:space="preserve">Roles and Responsibilities: </w:t>
      </w:r>
    </w:p>
    <w:p w14:paraId="120135E7" w14:textId="77777777" w:rsidR="009C46F8" w:rsidRDefault="00F679BA">
      <w:pPr>
        <w:numPr>
          <w:ilvl w:val="0"/>
          <w:numId w:val="6"/>
        </w:numPr>
        <w:tabs>
          <w:tab w:val="left" w:pos="1089"/>
        </w:tabs>
        <w:ind w:firstLine="0"/>
        <w:jc w:val="both"/>
      </w:pPr>
      <w:r>
        <w:rPr>
          <w:sz w:val="14"/>
          <w:szCs w:val="14"/>
        </w:rPr>
        <w:t xml:space="preserve">          </w:t>
      </w:r>
      <w:r>
        <w:rPr>
          <w:rFonts w:ascii="Calibri" w:eastAsia="Calibri" w:hAnsi="Calibri" w:cs="Calibri"/>
        </w:rPr>
        <w:t>Handling the issues of front-end and apply proper validation.</w:t>
      </w:r>
    </w:p>
    <w:p w14:paraId="537DA62D" w14:textId="77777777" w:rsidR="009C46F8" w:rsidRDefault="00F679BA">
      <w:pPr>
        <w:numPr>
          <w:ilvl w:val="0"/>
          <w:numId w:val="6"/>
        </w:numPr>
        <w:tabs>
          <w:tab w:val="left" w:pos="1080"/>
        </w:tabs>
        <w:ind w:firstLine="0"/>
        <w:jc w:val="both"/>
      </w:pPr>
      <w:r>
        <w:rPr>
          <w:sz w:val="14"/>
          <w:szCs w:val="14"/>
        </w:rPr>
        <w:t xml:space="preserve">          </w:t>
      </w:r>
      <w:r>
        <w:rPr>
          <w:rFonts w:ascii="Calibri" w:eastAsia="Calibri" w:hAnsi="Calibri" w:cs="Calibri"/>
          <w:sz w:val="22"/>
          <w:szCs w:val="22"/>
        </w:rPr>
        <w:t>As a Programmer responsible for application coding</w:t>
      </w:r>
      <w:r>
        <w:rPr>
          <w:rFonts w:ascii="Calibri" w:eastAsia="Calibri" w:hAnsi="Calibri" w:cs="Calibri"/>
          <w:b/>
          <w:bCs/>
          <w:sz w:val="22"/>
          <w:szCs w:val="22"/>
        </w:rPr>
        <w:t xml:space="preserve"> </w:t>
      </w:r>
      <w:r>
        <w:rPr>
          <w:rFonts w:ascii="Calibri" w:eastAsia="Calibri" w:hAnsi="Calibri" w:cs="Calibri"/>
          <w:sz w:val="22"/>
          <w:szCs w:val="22"/>
        </w:rPr>
        <w:t>and database.</w:t>
      </w:r>
    </w:p>
    <w:p w14:paraId="165CDC39" w14:textId="52620544" w:rsidR="009C46F8" w:rsidRDefault="009C46F8">
      <w:pPr>
        <w:spacing w:after="90" w:line="360" w:lineRule="auto"/>
        <w:jc w:val="both"/>
        <w:rPr>
          <w:b/>
          <w:bCs/>
          <w:sz w:val="28"/>
          <w:szCs w:val="28"/>
        </w:rPr>
      </w:pPr>
    </w:p>
    <w:p w14:paraId="1570D34E" w14:textId="30812544" w:rsidR="00F679BA" w:rsidRDefault="00F679BA">
      <w:pPr>
        <w:spacing w:after="90" w:line="360" w:lineRule="auto"/>
        <w:jc w:val="both"/>
        <w:rPr>
          <w:b/>
          <w:bCs/>
          <w:sz w:val="28"/>
          <w:szCs w:val="28"/>
        </w:rPr>
      </w:pPr>
    </w:p>
    <w:p w14:paraId="657F7432" w14:textId="77777777" w:rsidR="00F679BA" w:rsidRDefault="00F679BA">
      <w:pPr>
        <w:spacing w:after="90" w:line="360" w:lineRule="auto"/>
        <w:jc w:val="both"/>
        <w:rPr>
          <w:b/>
          <w:bCs/>
          <w:sz w:val="28"/>
          <w:szCs w:val="28"/>
        </w:rPr>
      </w:pPr>
    </w:p>
    <w:p w14:paraId="1EFA0C0A" w14:textId="3B58C473" w:rsidR="00F679BA" w:rsidRPr="00F679BA" w:rsidRDefault="00F679BA" w:rsidP="00F679BA">
      <w:pPr>
        <w:spacing w:after="240" w:line="276" w:lineRule="auto"/>
        <w:jc w:val="both"/>
        <w:rPr>
          <w:b/>
          <w:color w:val="17365D" w:themeColor="text2" w:themeShade="BF"/>
          <w:sz w:val="32"/>
          <w:szCs w:val="32"/>
        </w:rPr>
      </w:pPr>
      <w:r>
        <w:rPr>
          <w:b/>
          <w:noProof/>
          <w:color w:val="1F497D" w:themeColor="text2"/>
          <w:sz w:val="32"/>
          <w:szCs w:val="32"/>
        </w:rPr>
        <w:lastRenderedPageBreak/>
        <mc:AlternateContent>
          <mc:Choice Requires="wps">
            <w:drawing>
              <wp:anchor distT="0" distB="0" distL="114300" distR="114300" simplePos="0" relativeHeight="251669504" behindDoc="0" locked="0" layoutInCell="1" allowOverlap="1" wp14:anchorId="6F8FED96" wp14:editId="7F9A890D">
                <wp:simplePos x="0" y="0"/>
                <wp:positionH relativeFrom="margin">
                  <wp:align>right</wp:align>
                </wp:positionH>
                <wp:positionV relativeFrom="paragraph">
                  <wp:posOffset>318134</wp:posOffset>
                </wp:positionV>
                <wp:extent cx="5934075" cy="19050"/>
                <wp:effectExtent l="0" t="0" r="28575" b="19050"/>
                <wp:wrapNone/>
                <wp:docPr id="10" name="Straight Connector 10"/>
                <wp:cNvGraphicFramePr/>
                <a:graphic xmlns:a="http://schemas.openxmlformats.org/drawingml/2006/main">
                  <a:graphicData uri="http://schemas.microsoft.com/office/word/2010/wordprocessingShape">
                    <wps:wsp>
                      <wps:cNvCnPr/>
                      <wps:spPr>
                        <a:xfrm flipV="1">
                          <a:off x="0" y="0"/>
                          <a:ext cx="5934075" cy="19050"/>
                        </a:xfrm>
                        <a:prstGeom prst="line">
                          <a:avLst/>
                        </a:prstGeom>
                        <a:ln>
                          <a:solidFill>
                            <a:schemeClr val="tx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08D94E" id="Straight Connector 10" o:spid="_x0000_s1026" style="position:absolute;flip:y;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6.05pt,25.05pt" to="883.3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" strokecolor="#0f243e [1615]">
                <w10:wrap anchorx="margin"/>
              </v:line>
            </w:pict>
          </mc:Fallback>
        </mc:AlternateContent>
      </w:r>
      <w:r>
        <w:rPr>
          <w:b/>
          <w:color w:val="17365D" w:themeColor="text2" w:themeShade="BF"/>
          <w:sz w:val="32"/>
          <w:szCs w:val="32"/>
        </w:rPr>
        <w:t>Languages Known</w:t>
      </w:r>
    </w:p>
    <w:tbl>
      <w:tblPr>
        <w:tblW w:w="8372" w:type="dxa"/>
        <w:tblInd w:w="715" w:type="dxa"/>
        <w:tblBorders>
          <w:top w:val="single" w:sz="4" w:space="0" w:color="000000"/>
          <w:left w:val="single" w:sz="4" w:space="0" w:color="000000"/>
          <w:bottom w:val="single" w:sz="4" w:space="0" w:color="000000"/>
          <w:right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093"/>
        <w:gridCol w:w="2287"/>
        <w:gridCol w:w="1899"/>
        <w:gridCol w:w="2093"/>
      </w:tblGrid>
      <w:tr w:rsidR="009C46F8" w14:paraId="51E78CE2" w14:textId="77777777">
        <w:trPr>
          <w:trHeight w:val="112"/>
        </w:trPr>
        <w:tc>
          <w:tcPr>
            <w:tcW w:w="2093" w:type="dxa"/>
            <w:tcBorders>
              <w:right w:val="single" w:sz="4" w:space="0" w:color="000000"/>
            </w:tcBorders>
            <w:tcMar>
              <w:top w:w="15" w:type="dxa"/>
              <w:left w:w="108" w:type="dxa"/>
              <w:bottom w:w="15" w:type="dxa"/>
              <w:right w:w="108" w:type="dxa"/>
            </w:tcMar>
            <w:hideMark/>
          </w:tcPr>
          <w:p w14:paraId="03794250" w14:textId="77777777" w:rsidR="009C46F8" w:rsidRDefault="00F679BA">
            <w:pPr>
              <w:jc w:val="both"/>
            </w:pPr>
            <w:r>
              <w:t xml:space="preserve">Hindi </w:t>
            </w:r>
          </w:p>
        </w:tc>
        <w:tc>
          <w:tcPr>
            <w:tcW w:w="2287" w:type="dxa"/>
            <w:tcBorders>
              <w:left w:val="single" w:sz="4" w:space="0" w:color="000000"/>
              <w:right w:val="single" w:sz="4" w:space="0" w:color="000000"/>
            </w:tcBorders>
            <w:tcMar>
              <w:top w:w="15" w:type="dxa"/>
              <w:left w:w="108" w:type="dxa"/>
              <w:bottom w:w="15" w:type="dxa"/>
              <w:right w:w="108" w:type="dxa"/>
            </w:tcMar>
            <w:hideMark/>
          </w:tcPr>
          <w:p w14:paraId="5DF1B51A" w14:textId="77777777" w:rsidR="009C46F8" w:rsidRDefault="00F679BA">
            <w:pPr>
              <w:jc w:val="both"/>
            </w:pPr>
            <w:r>
              <w:t xml:space="preserve">Native speaker </w:t>
            </w:r>
          </w:p>
        </w:tc>
        <w:tc>
          <w:tcPr>
            <w:tcW w:w="1899" w:type="dxa"/>
            <w:tcBorders>
              <w:left w:val="single" w:sz="4" w:space="0" w:color="000000"/>
              <w:right w:val="single" w:sz="4" w:space="0" w:color="000000"/>
            </w:tcBorders>
            <w:tcMar>
              <w:top w:w="15" w:type="dxa"/>
              <w:left w:w="108" w:type="dxa"/>
              <w:bottom w:w="15" w:type="dxa"/>
              <w:right w:w="108" w:type="dxa"/>
            </w:tcMar>
            <w:hideMark/>
          </w:tcPr>
          <w:p w14:paraId="1CBD8F92" w14:textId="77777777" w:rsidR="009C46F8" w:rsidRDefault="00F679BA">
            <w:pPr>
              <w:jc w:val="both"/>
            </w:pPr>
            <w:r>
              <w:t>English</w:t>
            </w:r>
          </w:p>
        </w:tc>
        <w:tc>
          <w:tcPr>
            <w:tcW w:w="2093" w:type="dxa"/>
            <w:tcBorders>
              <w:left w:val="single" w:sz="4" w:space="0" w:color="000000"/>
            </w:tcBorders>
            <w:tcMar>
              <w:top w:w="15" w:type="dxa"/>
              <w:left w:w="108" w:type="dxa"/>
              <w:bottom w:w="15" w:type="dxa"/>
              <w:right w:w="108" w:type="dxa"/>
            </w:tcMar>
            <w:hideMark/>
          </w:tcPr>
          <w:p w14:paraId="2F39A7CF" w14:textId="77777777" w:rsidR="009C46F8" w:rsidRDefault="00F679BA">
            <w:pPr>
              <w:jc w:val="both"/>
            </w:pPr>
            <w:r>
              <w:t>Conversational</w:t>
            </w:r>
          </w:p>
        </w:tc>
      </w:tr>
    </w:tbl>
    <w:p w14:paraId="3B14AE64" w14:textId="77777777" w:rsidR="009C46F8" w:rsidRDefault="00F679BA">
      <w:pPr>
        <w:jc w:val="both"/>
      </w:pPr>
      <w:r>
        <w:rPr>
          <w:b/>
          <w:bCs/>
        </w:rPr>
        <w:t> </w:t>
      </w:r>
    </w:p>
    <w:p w14:paraId="51E2A2BA" w14:textId="0CE27A45" w:rsidR="00F679BA" w:rsidRPr="00E94FFA" w:rsidRDefault="00F679BA" w:rsidP="00F679BA">
      <w:pPr>
        <w:spacing w:after="240" w:line="276" w:lineRule="auto"/>
        <w:jc w:val="both"/>
        <w:rPr>
          <w:b/>
          <w:color w:val="17365D" w:themeColor="text2" w:themeShade="BF"/>
          <w:sz w:val="32"/>
          <w:szCs w:val="32"/>
        </w:rPr>
      </w:pPr>
      <w:r>
        <w:rPr>
          <w:b/>
          <w:noProof/>
          <w:color w:val="1F497D" w:themeColor="text2"/>
          <w:sz w:val="32"/>
          <w:szCs w:val="32"/>
        </w:rPr>
        <mc:AlternateContent>
          <mc:Choice Requires="wps">
            <w:drawing>
              <wp:anchor distT="0" distB="0" distL="114300" distR="114300" simplePos="0" relativeHeight="251671552" behindDoc="0" locked="0" layoutInCell="1" allowOverlap="1" wp14:anchorId="7E898971" wp14:editId="7D6AA603">
                <wp:simplePos x="0" y="0"/>
                <wp:positionH relativeFrom="margin">
                  <wp:align>right</wp:align>
                </wp:positionH>
                <wp:positionV relativeFrom="paragraph">
                  <wp:posOffset>318134</wp:posOffset>
                </wp:positionV>
                <wp:extent cx="5934075" cy="19050"/>
                <wp:effectExtent l="0" t="0" r="28575" b="19050"/>
                <wp:wrapNone/>
                <wp:docPr id="11" name="Straight Connector 11"/>
                <wp:cNvGraphicFramePr/>
                <a:graphic xmlns:a="http://schemas.openxmlformats.org/drawingml/2006/main">
                  <a:graphicData uri="http://schemas.microsoft.com/office/word/2010/wordprocessingShape">
                    <wps:wsp>
                      <wps:cNvCnPr/>
                      <wps:spPr>
                        <a:xfrm flipV="1">
                          <a:off x="0" y="0"/>
                          <a:ext cx="5934075" cy="19050"/>
                        </a:xfrm>
                        <a:prstGeom prst="line">
                          <a:avLst/>
                        </a:prstGeom>
                        <a:ln>
                          <a:solidFill>
                            <a:schemeClr val="tx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B81EF2" id="Straight Connector 11" o:spid="_x0000_s1026" style="position:absolute;flip:y;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6.05pt,25.05pt" to="883.3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" strokecolor="#0f243e [1615]">
                <w10:wrap anchorx="margin"/>
              </v:line>
            </w:pict>
          </mc:Fallback>
        </mc:AlternateContent>
      </w:r>
      <w:r>
        <w:rPr>
          <w:b/>
          <w:color w:val="17365D" w:themeColor="text2" w:themeShade="BF"/>
          <w:sz w:val="32"/>
          <w:szCs w:val="32"/>
        </w:rPr>
        <w:t>Personal Details</w:t>
      </w:r>
    </w:p>
    <w:tbl>
      <w:tblPr>
        <w:tblW w:w="8370"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4223"/>
        <w:gridCol w:w="4147"/>
      </w:tblGrid>
      <w:tr w:rsidR="009C46F8" w14:paraId="561006B5" w14:textId="77777777">
        <w:trPr>
          <w:trHeight w:val="242"/>
        </w:trPr>
        <w:tc>
          <w:tcPr>
            <w:tcW w:w="4223" w:type="dxa"/>
            <w:tcBorders>
              <w:bottom w:val="single" w:sz="4" w:space="0" w:color="000000"/>
              <w:right w:val="single" w:sz="4" w:space="0" w:color="000000"/>
            </w:tcBorders>
            <w:tcMar>
              <w:top w:w="15" w:type="dxa"/>
              <w:left w:w="108" w:type="dxa"/>
              <w:bottom w:w="15" w:type="dxa"/>
              <w:right w:w="108" w:type="dxa"/>
            </w:tcMar>
            <w:hideMark/>
          </w:tcPr>
          <w:p w14:paraId="0F1CA581" w14:textId="77777777" w:rsidR="009C46F8" w:rsidRDefault="00F679BA">
            <w:pPr>
              <w:jc w:val="both"/>
            </w:pPr>
            <w:r>
              <w:t>Name</w:t>
            </w:r>
          </w:p>
        </w:tc>
        <w:tc>
          <w:tcPr>
            <w:tcW w:w="4147" w:type="dxa"/>
            <w:tcBorders>
              <w:left w:val="single" w:sz="4" w:space="0" w:color="000000"/>
              <w:bottom w:val="single" w:sz="4" w:space="0" w:color="000000"/>
            </w:tcBorders>
            <w:tcMar>
              <w:top w:w="15" w:type="dxa"/>
              <w:left w:w="108" w:type="dxa"/>
              <w:bottom w:w="15" w:type="dxa"/>
              <w:right w:w="108" w:type="dxa"/>
            </w:tcMar>
            <w:hideMark/>
          </w:tcPr>
          <w:p w14:paraId="5905FEE2" w14:textId="77777777" w:rsidR="009C46F8" w:rsidRDefault="00F679BA">
            <w:pPr>
              <w:jc w:val="both"/>
            </w:pPr>
            <w:r>
              <w:t>Khushahal singh</w:t>
            </w:r>
          </w:p>
        </w:tc>
      </w:tr>
      <w:tr w:rsidR="009C46F8" w14:paraId="1E652109" w14:textId="77777777">
        <w:trPr>
          <w:trHeight w:val="242"/>
        </w:trPr>
        <w:tc>
          <w:tcPr>
            <w:tcW w:w="4223" w:type="dxa"/>
            <w:tcBorders>
              <w:top w:val="single" w:sz="4" w:space="0" w:color="000000"/>
              <w:bottom w:val="single" w:sz="4" w:space="0" w:color="000000"/>
              <w:right w:val="single" w:sz="4" w:space="0" w:color="000000"/>
            </w:tcBorders>
            <w:tcMar>
              <w:top w:w="15" w:type="dxa"/>
              <w:left w:w="108" w:type="dxa"/>
              <w:bottom w:w="15" w:type="dxa"/>
              <w:right w:w="108" w:type="dxa"/>
            </w:tcMar>
            <w:hideMark/>
          </w:tcPr>
          <w:p w14:paraId="3FDE2918" w14:textId="77777777" w:rsidR="009C46F8" w:rsidRDefault="00F679BA">
            <w:pPr>
              <w:jc w:val="both"/>
            </w:pPr>
            <w:r>
              <w:t>Relevant Exp.</w:t>
            </w:r>
          </w:p>
        </w:tc>
        <w:tc>
          <w:tcPr>
            <w:tcW w:w="4147" w:type="dxa"/>
            <w:tcBorders>
              <w:top w:val="single" w:sz="4" w:space="0" w:color="000000"/>
              <w:left w:val="single" w:sz="4" w:space="0" w:color="000000"/>
              <w:bottom w:val="single" w:sz="4" w:space="0" w:color="000000"/>
            </w:tcBorders>
            <w:tcMar>
              <w:top w:w="15" w:type="dxa"/>
              <w:left w:w="108" w:type="dxa"/>
              <w:bottom w:w="15" w:type="dxa"/>
              <w:right w:w="108" w:type="dxa"/>
            </w:tcMar>
            <w:hideMark/>
          </w:tcPr>
          <w:p w14:paraId="48DB414E" w14:textId="7DA572B8" w:rsidR="009C46F8" w:rsidRDefault="00C26DC0">
            <w:pPr>
              <w:jc w:val="both"/>
            </w:pPr>
            <w:r>
              <w:t>6</w:t>
            </w:r>
            <w:bookmarkStart w:id="0" w:name="_GoBack"/>
            <w:bookmarkEnd w:id="0"/>
            <w:r w:rsidR="00493AAF">
              <w:t xml:space="preserve"> years</w:t>
            </w:r>
          </w:p>
        </w:tc>
      </w:tr>
      <w:tr w:rsidR="009C46F8" w14:paraId="4C6776DA" w14:textId="77777777">
        <w:trPr>
          <w:trHeight w:val="242"/>
        </w:trPr>
        <w:tc>
          <w:tcPr>
            <w:tcW w:w="4223" w:type="dxa"/>
            <w:tcBorders>
              <w:top w:val="single" w:sz="4" w:space="0" w:color="000000"/>
              <w:bottom w:val="single" w:sz="4" w:space="0" w:color="000000"/>
              <w:right w:val="single" w:sz="4" w:space="0" w:color="000000"/>
            </w:tcBorders>
            <w:tcMar>
              <w:top w:w="15" w:type="dxa"/>
              <w:left w:w="108" w:type="dxa"/>
              <w:bottom w:w="15" w:type="dxa"/>
              <w:right w:w="108" w:type="dxa"/>
            </w:tcMar>
            <w:hideMark/>
          </w:tcPr>
          <w:p w14:paraId="28B105A0" w14:textId="77777777" w:rsidR="009C46F8" w:rsidRDefault="00F679BA">
            <w:pPr>
              <w:jc w:val="both"/>
            </w:pPr>
            <w:r>
              <w:t>Industry</w:t>
            </w:r>
          </w:p>
        </w:tc>
        <w:tc>
          <w:tcPr>
            <w:tcW w:w="4147" w:type="dxa"/>
            <w:tcBorders>
              <w:top w:val="single" w:sz="4" w:space="0" w:color="000000"/>
              <w:left w:val="single" w:sz="4" w:space="0" w:color="000000"/>
              <w:bottom w:val="single" w:sz="4" w:space="0" w:color="000000"/>
            </w:tcBorders>
            <w:tcMar>
              <w:top w:w="15" w:type="dxa"/>
              <w:left w:w="108" w:type="dxa"/>
              <w:bottom w:w="15" w:type="dxa"/>
              <w:right w:w="108" w:type="dxa"/>
            </w:tcMar>
            <w:hideMark/>
          </w:tcPr>
          <w:p w14:paraId="2A319D2C" w14:textId="77777777" w:rsidR="009C46F8" w:rsidRDefault="00F679BA">
            <w:pPr>
              <w:jc w:val="both"/>
            </w:pPr>
            <w:r>
              <w:t>Healthcare</w:t>
            </w:r>
          </w:p>
        </w:tc>
      </w:tr>
      <w:tr w:rsidR="009C46F8" w14:paraId="1D43DEFA" w14:textId="77777777">
        <w:trPr>
          <w:trHeight w:val="242"/>
        </w:trPr>
        <w:tc>
          <w:tcPr>
            <w:tcW w:w="4223" w:type="dxa"/>
            <w:tcBorders>
              <w:top w:val="single" w:sz="4" w:space="0" w:color="000000"/>
              <w:bottom w:val="single" w:sz="4" w:space="0" w:color="000000"/>
              <w:right w:val="single" w:sz="4" w:space="0" w:color="000000"/>
            </w:tcBorders>
            <w:tcMar>
              <w:top w:w="15" w:type="dxa"/>
              <w:left w:w="108" w:type="dxa"/>
              <w:bottom w:w="15" w:type="dxa"/>
              <w:right w:w="108" w:type="dxa"/>
            </w:tcMar>
            <w:hideMark/>
          </w:tcPr>
          <w:p w14:paraId="3847692E" w14:textId="77777777" w:rsidR="009C46F8" w:rsidRDefault="00F679BA">
            <w:pPr>
              <w:jc w:val="both"/>
            </w:pPr>
            <w:r>
              <w:t>Company</w:t>
            </w:r>
          </w:p>
        </w:tc>
        <w:tc>
          <w:tcPr>
            <w:tcW w:w="4147" w:type="dxa"/>
            <w:tcBorders>
              <w:top w:val="single" w:sz="4" w:space="0" w:color="000000"/>
              <w:left w:val="single" w:sz="4" w:space="0" w:color="000000"/>
              <w:bottom w:val="single" w:sz="4" w:space="0" w:color="000000"/>
            </w:tcBorders>
            <w:tcMar>
              <w:top w:w="15" w:type="dxa"/>
              <w:left w:w="108" w:type="dxa"/>
              <w:bottom w:w="15" w:type="dxa"/>
              <w:right w:w="108" w:type="dxa"/>
            </w:tcMar>
            <w:hideMark/>
          </w:tcPr>
          <w:p w14:paraId="269AD757" w14:textId="77777777" w:rsidR="009C46F8" w:rsidRDefault="00F679BA">
            <w:pPr>
              <w:jc w:val="both"/>
            </w:pPr>
            <w:r>
              <w:t>Echikitsa Informatics Pvt. Ltd. Gurugram</w:t>
            </w:r>
          </w:p>
        </w:tc>
      </w:tr>
      <w:tr w:rsidR="009C46F8" w14:paraId="2E0CAEAB" w14:textId="77777777">
        <w:trPr>
          <w:trHeight w:val="242"/>
        </w:trPr>
        <w:tc>
          <w:tcPr>
            <w:tcW w:w="4223" w:type="dxa"/>
            <w:tcBorders>
              <w:top w:val="single" w:sz="4" w:space="0" w:color="000000"/>
              <w:bottom w:val="single" w:sz="4" w:space="0" w:color="000000"/>
              <w:right w:val="single" w:sz="4" w:space="0" w:color="000000"/>
            </w:tcBorders>
            <w:tcMar>
              <w:top w:w="15" w:type="dxa"/>
              <w:left w:w="108" w:type="dxa"/>
              <w:bottom w:w="15" w:type="dxa"/>
              <w:right w:w="108" w:type="dxa"/>
            </w:tcMar>
            <w:hideMark/>
          </w:tcPr>
          <w:p w14:paraId="4FCDE367" w14:textId="77777777" w:rsidR="009C46F8" w:rsidRDefault="00F679BA">
            <w:pPr>
              <w:jc w:val="both"/>
            </w:pPr>
            <w:r>
              <w:t>Designation</w:t>
            </w:r>
          </w:p>
        </w:tc>
        <w:tc>
          <w:tcPr>
            <w:tcW w:w="4147" w:type="dxa"/>
            <w:tcBorders>
              <w:top w:val="single" w:sz="4" w:space="0" w:color="000000"/>
              <w:left w:val="single" w:sz="4" w:space="0" w:color="000000"/>
              <w:bottom w:val="single" w:sz="4" w:space="0" w:color="000000"/>
            </w:tcBorders>
            <w:tcMar>
              <w:top w:w="15" w:type="dxa"/>
              <w:left w:w="108" w:type="dxa"/>
              <w:bottom w:w="15" w:type="dxa"/>
              <w:right w:w="108" w:type="dxa"/>
            </w:tcMar>
            <w:hideMark/>
          </w:tcPr>
          <w:p w14:paraId="2899C44E" w14:textId="77777777" w:rsidR="009C46F8" w:rsidRDefault="00F679BA">
            <w:pPr>
              <w:jc w:val="both"/>
            </w:pPr>
            <w:r>
              <w:t>Software Engineer</w:t>
            </w:r>
          </w:p>
        </w:tc>
      </w:tr>
      <w:tr w:rsidR="009C46F8" w14:paraId="61624081" w14:textId="77777777">
        <w:trPr>
          <w:trHeight w:val="242"/>
        </w:trPr>
        <w:tc>
          <w:tcPr>
            <w:tcW w:w="4223" w:type="dxa"/>
            <w:tcBorders>
              <w:top w:val="single" w:sz="4" w:space="0" w:color="000000"/>
              <w:bottom w:val="single" w:sz="4" w:space="0" w:color="000000"/>
              <w:right w:val="single" w:sz="4" w:space="0" w:color="000000"/>
            </w:tcBorders>
            <w:tcMar>
              <w:top w:w="15" w:type="dxa"/>
              <w:left w:w="108" w:type="dxa"/>
              <w:bottom w:w="15" w:type="dxa"/>
              <w:right w:w="108" w:type="dxa"/>
            </w:tcMar>
            <w:hideMark/>
          </w:tcPr>
          <w:p w14:paraId="379590CA" w14:textId="77777777" w:rsidR="009C46F8" w:rsidRDefault="00F679BA">
            <w:pPr>
              <w:jc w:val="both"/>
            </w:pPr>
            <w:r>
              <w:t>Date of Birth</w:t>
            </w:r>
          </w:p>
        </w:tc>
        <w:tc>
          <w:tcPr>
            <w:tcW w:w="4147" w:type="dxa"/>
            <w:tcBorders>
              <w:top w:val="single" w:sz="4" w:space="0" w:color="000000"/>
              <w:left w:val="single" w:sz="4" w:space="0" w:color="000000"/>
              <w:bottom w:val="single" w:sz="4" w:space="0" w:color="000000"/>
            </w:tcBorders>
            <w:tcMar>
              <w:top w:w="15" w:type="dxa"/>
              <w:left w:w="108" w:type="dxa"/>
              <w:bottom w:w="15" w:type="dxa"/>
              <w:right w:w="108" w:type="dxa"/>
            </w:tcMar>
            <w:hideMark/>
          </w:tcPr>
          <w:p w14:paraId="7FE077D6" w14:textId="77777777" w:rsidR="009C46F8" w:rsidRDefault="00F679BA">
            <w:pPr>
              <w:jc w:val="both"/>
            </w:pPr>
            <w:r>
              <w:t>20</w:t>
            </w:r>
            <w:r>
              <w:rPr>
                <w:sz w:val="22"/>
                <w:szCs w:val="22"/>
                <w:vertAlign w:val="superscript"/>
              </w:rPr>
              <w:t>th</w:t>
            </w:r>
            <w:r>
              <w:t xml:space="preserve"> December, 1992</w:t>
            </w:r>
          </w:p>
        </w:tc>
      </w:tr>
      <w:tr w:rsidR="009C46F8" w14:paraId="17763490" w14:textId="77777777">
        <w:trPr>
          <w:trHeight w:val="242"/>
        </w:trPr>
        <w:tc>
          <w:tcPr>
            <w:tcW w:w="4223" w:type="dxa"/>
            <w:tcBorders>
              <w:top w:val="single" w:sz="4" w:space="0" w:color="000000"/>
              <w:bottom w:val="single" w:sz="4" w:space="0" w:color="000000"/>
              <w:right w:val="single" w:sz="4" w:space="0" w:color="000000"/>
            </w:tcBorders>
            <w:tcMar>
              <w:top w:w="15" w:type="dxa"/>
              <w:left w:w="108" w:type="dxa"/>
              <w:bottom w:w="15" w:type="dxa"/>
              <w:right w:w="108" w:type="dxa"/>
            </w:tcMar>
            <w:hideMark/>
          </w:tcPr>
          <w:p w14:paraId="11518722" w14:textId="77777777" w:rsidR="009C46F8" w:rsidRDefault="00F679BA">
            <w:pPr>
              <w:jc w:val="both"/>
            </w:pPr>
            <w:r>
              <w:t>Marital Status</w:t>
            </w:r>
          </w:p>
        </w:tc>
        <w:tc>
          <w:tcPr>
            <w:tcW w:w="4147" w:type="dxa"/>
            <w:tcBorders>
              <w:top w:val="single" w:sz="4" w:space="0" w:color="000000"/>
              <w:left w:val="single" w:sz="4" w:space="0" w:color="000000"/>
              <w:bottom w:val="single" w:sz="4" w:space="0" w:color="000000"/>
            </w:tcBorders>
            <w:tcMar>
              <w:top w:w="15" w:type="dxa"/>
              <w:left w:w="108" w:type="dxa"/>
              <w:bottom w:w="15" w:type="dxa"/>
              <w:right w:w="108" w:type="dxa"/>
            </w:tcMar>
            <w:hideMark/>
          </w:tcPr>
          <w:p w14:paraId="7FB9D6E6" w14:textId="77777777" w:rsidR="009C46F8" w:rsidRDefault="00F679BA">
            <w:pPr>
              <w:jc w:val="both"/>
            </w:pPr>
            <w:r>
              <w:t>Single</w:t>
            </w:r>
          </w:p>
        </w:tc>
      </w:tr>
      <w:tr w:rsidR="009C46F8" w14:paraId="45E33F09" w14:textId="77777777">
        <w:trPr>
          <w:trHeight w:val="242"/>
        </w:trPr>
        <w:tc>
          <w:tcPr>
            <w:tcW w:w="4223" w:type="dxa"/>
            <w:tcBorders>
              <w:top w:val="single" w:sz="4" w:space="0" w:color="000000"/>
              <w:bottom w:val="single" w:sz="4" w:space="0" w:color="000000"/>
              <w:right w:val="single" w:sz="4" w:space="0" w:color="000000"/>
            </w:tcBorders>
            <w:tcMar>
              <w:top w:w="15" w:type="dxa"/>
              <w:left w:w="108" w:type="dxa"/>
              <w:bottom w:w="15" w:type="dxa"/>
              <w:right w:w="108" w:type="dxa"/>
            </w:tcMar>
            <w:hideMark/>
          </w:tcPr>
          <w:p w14:paraId="2CCB274B" w14:textId="77777777" w:rsidR="009C46F8" w:rsidRDefault="00F679BA">
            <w:pPr>
              <w:jc w:val="both"/>
            </w:pPr>
            <w:r>
              <w:t xml:space="preserve">Hobbies </w:t>
            </w:r>
          </w:p>
        </w:tc>
        <w:tc>
          <w:tcPr>
            <w:tcW w:w="4147" w:type="dxa"/>
            <w:tcBorders>
              <w:top w:val="single" w:sz="4" w:space="0" w:color="000000"/>
              <w:left w:val="single" w:sz="4" w:space="0" w:color="000000"/>
              <w:bottom w:val="single" w:sz="4" w:space="0" w:color="000000"/>
            </w:tcBorders>
            <w:tcMar>
              <w:top w:w="15" w:type="dxa"/>
              <w:left w:w="108" w:type="dxa"/>
              <w:bottom w:w="15" w:type="dxa"/>
              <w:right w:w="108" w:type="dxa"/>
            </w:tcMar>
            <w:hideMark/>
          </w:tcPr>
          <w:p w14:paraId="08AF3DD1" w14:textId="77777777" w:rsidR="009C46F8" w:rsidRDefault="00F679BA">
            <w:pPr>
              <w:jc w:val="both"/>
            </w:pPr>
            <w:r>
              <w:t>Listening music and watching Cricket</w:t>
            </w:r>
          </w:p>
        </w:tc>
      </w:tr>
      <w:tr w:rsidR="009C46F8" w14:paraId="1EF028A1" w14:textId="77777777">
        <w:trPr>
          <w:trHeight w:val="242"/>
        </w:trPr>
        <w:tc>
          <w:tcPr>
            <w:tcW w:w="4223" w:type="dxa"/>
            <w:tcBorders>
              <w:top w:val="single" w:sz="4" w:space="0" w:color="000000"/>
              <w:bottom w:val="single" w:sz="4" w:space="0" w:color="000000"/>
              <w:right w:val="single" w:sz="4" w:space="0" w:color="000000"/>
            </w:tcBorders>
            <w:tcMar>
              <w:top w:w="15" w:type="dxa"/>
              <w:left w:w="108" w:type="dxa"/>
              <w:bottom w:w="15" w:type="dxa"/>
              <w:right w:w="108" w:type="dxa"/>
            </w:tcMar>
            <w:hideMark/>
          </w:tcPr>
          <w:p w14:paraId="39F61A61" w14:textId="77777777" w:rsidR="009C46F8" w:rsidRDefault="00F679BA">
            <w:pPr>
              <w:jc w:val="both"/>
            </w:pPr>
            <w:r>
              <w:t>Permanent Address</w:t>
            </w:r>
          </w:p>
        </w:tc>
        <w:tc>
          <w:tcPr>
            <w:tcW w:w="4147" w:type="dxa"/>
            <w:tcBorders>
              <w:top w:val="single" w:sz="4" w:space="0" w:color="000000"/>
              <w:left w:val="single" w:sz="4" w:space="0" w:color="000000"/>
              <w:bottom w:val="single" w:sz="4" w:space="0" w:color="000000"/>
            </w:tcBorders>
            <w:tcMar>
              <w:top w:w="15" w:type="dxa"/>
              <w:left w:w="108" w:type="dxa"/>
              <w:bottom w:w="15" w:type="dxa"/>
              <w:right w:w="108" w:type="dxa"/>
            </w:tcMar>
            <w:hideMark/>
          </w:tcPr>
          <w:p w14:paraId="315EDA79" w14:textId="77777777" w:rsidR="009C46F8" w:rsidRDefault="00F679BA">
            <w:pPr>
              <w:jc w:val="both"/>
            </w:pPr>
            <w:r>
              <w:t>Ghoghra, Gorakhpur, UP- 274149</w:t>
            </w:r>
          </w:p>
        </w:tc>
      </w:tr>
      <w:tr w:rsidR="009C46F8" w14:paraId="0037E299" w14:textId="77777777">
        <w:trPr>
          <w:trHeight w:val="242"/>
        </w:trPr>
        <w:tc>
          <w:tcPr>
            <w:tcW w:w="4223" w:type="dxa"/>
            <w:tcBorders>
              <w:top w:val="single" w:sz="4" w:space="0" w:color="000000"/>
              <w:right w:val="single" w:sz="4" w:space="0" w:color="000000"/>
            </w:tcBorders>
            <w:tcMar>
              <w:top w:w="15" w:type="dxa"/>
              <w:left w:w="108" w:type="dxa"/>
              <w:bottom w:w="15" w:type="dxa"/>
              <w:right w:w="108" w:type="dxa"/>
            </w:tcMar>
            <w:hideMark/>
          </w:tcPr>
          <w:p w14:paraId="7E5365B4" w14:textId="77777777" w:rsidR="009C46F8" w:rsidRDefault="00F679BA">
            <w:pPr>
              <w:jc w:val="both"/>
            </w:pPr>
            <w:r>
              <w:t>Preferred Locations</w:t>
            </w:r>
          </w:p>
        </w:tc>
        <w:tc>
          <w:tcPr>
            <w:tcW w:w="4147" w:type="dxa"/>
            <w:tcBorders>
              <w:top w:val="single" w:sz="4" w:space="0" w:color="000000"/>
              <w:left w:val="single" w:sz="4" w:space="0" w:color="000000"/>
            </w:tcBorders>
            <w:tcMar>
              <w:top w:w="15" w:type="dxa"/>
              <w:left w:w="108" w:type="dxa"/>
              <w:bottom w:w="15" w:type="dxa"/>
              <w:right w:w="108" w:type="dxa"/>
            </w:tcMar>
            <w:hideMark/>
          </w:tcPr>
          <w:p w14:paraId="60719397" w14:textId="77777777" w:rsidR="009C46F8" w:rsidRDefault="00F679BA">
            <w:pPr>
              <w:jc w:val="both"/>
            </w:pPr>
            <w:r>
              <w:t>Delhi-NCR</w:t>
            </w:r>
          </w:p>
        </w:tc>
      </w:tr>
    </w:tbl>
    <w:p w14:paraId="7AFCB9C8" w14:textId="77777777" w:rsidR="009C46F8" w:rsidRDefault="00F679BA">
      <w:pPr>
        <w:spacing w:after="200"/>
        <w:jc w:val="both"/>
      </w:pPr>
      <w:r>
        <w:t> </w:t>
      </w:r>
    </w:p>
    <w:p w14:paraId="0A848C0E" w14:textId="77777777" w:rsidR="009C46F8" w:rsidRDefault="00F679BA">
      <w:pPr>
        <w:spacing w:after="200"/>
      </w:pPr>
      <w:r>
        <w:t> </w:t>
      </w:r>
    </w:p>
    <w:sectPr w:rsidR="009C46F8">
      <w:pgSz w:w="11906" w:h="16838"/>
      <w:pgMar w:top="1138" w:right="850" w:bottom="1138" w:left="169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B8E85080">
      <w:start w:val="1"/>
      <w:numFmt w:val="bullet"/>
      <w:lvlText w:val=""/>
      <w:lvlJc w:val="left"/>
      <w:pPr>
        <w:ind w:left="720" w:hanging="360"/>
      </w:pPr>
      <w:rPr>
        <w:rFonts w:ascii="Symbol" w:hAnsi="Symbol"/>
        <w:b w:val="0"/>
        <w:bCs w:val="0"/>
      </w:rPr>
    </w:lvl>
    <w:lvl w:ilvl="1" w:tplc="AEE62B4E">
      <w:start w:val="1"/>
      <w:numFmt w:val="bullet"/>
      <w:lvlText w:val="o"/>
      <w:lvlJc w:val="left"/>
      <w:pPr>
        <w:tabs>
          <w:tab w:val="num" w:pos="1440"/>
        </w:tabs>
        <w:ind w:left="1440" w:hanging="360"/>
      </w:pPr>
      <w:rPr>
        <w:rFonts w:ascii="Courier New" w:hAnsi="Courier New"/>
      </w:rPr>
    </w:lvl>
    <w:lvl w:ilvl="2" w:tplc="DBA8742E">
      <w:start w:val="1"/>
      <w:numFmt w:val="bullet"/>
      <w:lvlText w:val=""/>
      <w:lvlJc w:val="left"/>
      <w:pPr>
        <w:tabs>
          <w:tab w:val="num" w:pos="2160"/>
        </w:tabs>
        <w:ind w:left="2160" w:hanging="360"/>
      </w:pPr>
      <w:rPr>
        <w:rFonts w:ascii="Wingdings" w:hAnsi="Wingdings"/>
      </w:rPr>
    </w:lvl>
    <w:lvl w:ilvl="3" w:tplc="8040A190">
      <w:start w:val="1"/>
      <w:numFmt w:val="bullet"/>
      <w:lvlText w:val=""/>
      <w:lvlJc w:val="left"/>
      <w:pPr>
        <w:tabs>
          <w:tab w:val="num" w:pos="2880"/>
        </w:tabs>
        <w:ind w:left="2880" w:hanging="360"/>
      </w:pPr>
      <w:rPr>
        <w:rFonts w:ascii="Symbol" w:hAnsi="Symbol"/>
      </w:rPr>
    </w:lvl>
    <w:lvl w:ilvl="4" w:tplc="83609A42">
      <w:start w:val="1"/>
      <w:numFmt w:val="bullet"/>
      <w:lvlText w:val="o"/>
      <w:lvlJc w:val="left"/>
      <w:pPr>
        <w:tabs>
          <w:tab w:val="num" w:pos="3600"/>
        </w:tabs>
        <w:ind w:left="3600" w:hanging="360"/>
      </w:pPr>
      <w:rPr>
        <w:rFonts w:ascii="Courier New" w:hAnsi="Courier New"/>
      </w:rPr>
    </w:lvl>
    <w:lvl w:ilvl="5" w:tplc="5590F006">
      <w:start w:val="1"/>
      <w:numFmt w:val="bullet"/>
      <w:lvlText w:val=""/>
      <w:lvlJc w:val="left"/>
      <w:pPr>
        <w:tabs>
          <w:tab w:val="num" w:pos="4320"/>
        </w:tabs>
        <w:ind w:left="4320" w:hanging="360"/>
      </w:pPr>
      <w:rPr>
        <w:rFonts w:ascii="Wingdings" w:hAnsi="Wingdings"/>
      </w:rPr>
    </w:lvl>
    <w:lvl w:ilvl="6" w:tplc="DAC45496">
      <w:start w:val="1"/>
      <w:numFmt w:val="bullet"/>
      <w:lvlText w:val=""/>
      <w:lvlJc w:val="left"/>
      <w:pPr>
        <w:tabs>
          <w:tab w:val="num" w:pos="5040"/>
        </w:tabs>
        <w:ind w:left="5040" w:hanging="360"/>
      </w:pPr>
      <w:rPr>
        <w:rFonts w:ascii="Symbol" w:hAnsi="Symbol"/>
      </w:rPr>
    </w:lvl>
    <w:lvl w:ilvl="7" w:tplc="7FF424B4">
      <w:start w:val="1"/>
      <w:numFmt w:val="bullet"/>
      <w:lvlText w:val="o"/>
      <w:lvlJc w:val="left"/>
      <w:pPr>
        <w:tabs>
          <w:tab w:val="num" w:pos="5760"/>
        </w:tabs>
        <w:ind w:left="5760" w:hanging="360"/>
      </w:pPr>
      <w:rPr>
        <w:rFonts w:ascii="Courier New" w:hAnsi="Courier New"/>
      </w:rPr>
    </w:lvl>
    <w:lvl w:ilvl="8" w:tplc="706A334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1B94431C">
      <w:start w:val="1"/>
      <w:numFmt w:val="bullet"/>
      <w:lvlText w:val=""/>
      <w:lvlJc w:val="left"/>
      <w:pPr>
        <w:ind w:left="720" w:hanging="360"/>
      </w:pPr>
      <w:rPr>
        <w:rFonts w:ascii="Symbol" w:hAnsi="Symbol"/>
        <w:b w:val="0"/>
        <w:bCs w:val="0"/>
      </w:rPr>
    </w:lvl>
    <w:lvl w:ilvl="1" w:tplc="1D885BD2">
      <w:start w:val="1"/>
      <w:numFmt w:val="bullet"/>
      <w:lvlText w:val="o"/>
      <w:lvlJc w:val="left"/>
      <w:pPr>
        <w:tabs>
          <w:tab w:val="num" w:pos="1440"/>
        </w:tabs>
        <w:ind w:left="1440" w:hanging="360"/>
      </w:pPr>
      <w:rPr>
        <w:rFonts w:ascii="Courier New" w:hAnsi="Courier New"/>
      </w:rPr>
    </w:lvl>
    <w:lvl w:ilvl="2" w:tplc="020E3DDE">
      <w:start w:val="1"/>
      <w:numFmt w:val="bullet"/>
      <w:lvlText w:val=""/>
      <w:lvlJc w:val="left"/>
      <w:pPr>
        <w:tabs>
          <w:tab w:val="num" w:pos="2160"/>
        </w:tabs>
        <w:ind w:left="2160" w:hanging="360"/>
      </w:pPr>
      <w:rPr>
        <w:rFonts w:ascii="Wingdings" w:hAnsi="Wingdings"/>
      </w:rPr>
    </w:lvl>
    <w:lvl w:ilvl="3" w:tplc="FC585A48">
      <w:start w:val="1"/>
      <w:numFmt w:val="bullet"/>
      <w:lvlText w:val=""/>
      <w:lvlJc w:val="left"/>
      <w:pPr>
        <w:tabs>
          <w:tab w:val="num" w:pos="2880"/>
        </w:tabs>
        <w:ind w:left="2880" w:hanging="360"/>
      </w:pPr>
      <w:rPr>
        <w:rFonts w:ascii="Symbol" w:hAnsi="Symbol"/>
      </w:rPr>
    </w:lvl>
    <w:lvl w:ilvl="4" w:tplc="EDD48032">
      <w:start w:val="1"/>
      <w:numFmt w:val="bullet"/>
      <w:lvlText w:val="o"/>
      <w:lvlJc w:val="left"/>
      <w:pPr>
        <w:tabs>
          <w:tab w:val="num" w:pos="3600"/>
        </w:tabs>
        <w:ind w:left="3600" w:hanging="360"/>
      </w:pPr>
      <w:rPr>
        <w:rFonts w:ascii="Courier New" w:hAnsi="Courier New"/>
      </w:rPr>
    </w:lvl>
    <w:lvl w:ilvl="5" w:tplc="7E78298E">
      <w:start w:val="1"/>
      <w:numFmt w:val="bullet"/>
      <w:lvlText w:val=""/>
      <w:lvlJc w:val="left"/>
      <w:pPr>
        <w:tabs>
          <w:tab w:val="num" w:pos="4320"/>
        </w:tabs>
        <w:ind w:left="4320" w:hanging="360"/>
      </w:pPr>
      <w:rPr>
        <w:rFonts w:ascii="Wingdings" w:hAnsi="Wingdings"/>
      </w:rPr>
    </w:lvl>
    <w:lvl w:ilvl="6" w:tplc="AE742CB4">
      <w:start w:val="1"/>
      <w:numFmt w:val="bullet"/>
      <w:lvlText w:val=""/>
      <w:lvlJc w:val="left"/>
      <w:pPr>
        <w:tabs>
          <w:tab w:val="num" w:pos="5040"/>
        </w:tabs>
        <w:ind w:left="5040" w:hanging="360"/>
      </w:pPr>
      <w:rPr>
        <w:rFonts w:ascii="Symbol" w:hAnsi="Symbol"/>
      </w:rPr>
    </w:lvl>
    <w:lvl w:ilvl="7" w:tplc="548E529A">
      <w:start w:val="1"/>
      <w:numFmt w:val="bullet"/>
      <w:lvlText w:val="o"/>
      <w:lvlJc w:val="left"/>
      <w:pPr>
        <w:tabs>
          <w:tab w:val="num" w:pos="5760"/>
        </w:tabs>
        <w:ind w:left="5760" w:hanging="360"/>
      </w:pPr>
      <w:rPr>
        <w:rFonts w:ascii="Courier New" w:hAnsi="Courier New"/>
      </w:rPr>
    </w:lvl>
    <w:lvl w:ilvl="8" w:tplc="376EEB1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6346EC38">
      <w:start w:val="1"/>
      <w:numFmt w:val="bullet"/>
      <w:lvlText w:val=""/>
      <w:lvlJc w:val="left"/>
      <w:pPr>
        <w:ind w:left="720" w:hanging="360"/>
      </w:pPr>
      <w:rPr>
        <w:rFonts w:ascii="Symbol" w:hAnsi="Symbol"/>
        <w:b w:val="0"/>
        <w:bCs w:val="0"/>
      </w:rPr>
    </w:lvl>
    <w:lvl w:ilvl="1" w:tplc="B0820E20">
      <w:start w:val="1"/>
      <w:numFmt w:val="bullet"/>
      <w:lvlText w:val="o"/>
      <w:lvlJc w:val="left"/>
      <w:pPr>
        <w:tabs>
          <w:tab w:val="num" w:pos="1440"/>
        </w:tabs>
        <w:ind w:left="1440" w:hanging="360"/>
      </w:pPr>
      <w:rPr>
        <w:rFonts w:ascii="Courier New" w:hAnsi="Courier New"/>
      </w:rPr>
    </w:lvl>
    <w:lvl w:ilvl="2" w:tplc="3F62162E">
      <w:start w:val="1"/>
      <w:numFmt w:val="bullet"/>
      <w:lvlText w:val=""/>
      <w:lvlJc w:val="left"/>
      <w:pPr>
        <w:tabs>
          <w:tab w:val="num" w:pos="2160"/>
        </w:tabs>
        <w:ind w:left="2160" w:hanging="360"/>
      </w:pPr>
      <w:rPr>
        <w:rFonts w:ascii="Wingdings" w:hAnsi="Wingdings"/>
      </w:rPr>
    </w:lvl>
    <w:lvl w:ilvl="3" w:tplc="597670AA">
      <w:start w:val="1"/>
      <w:numFmt w:val="bullet"/>
      <w:lvlText w:val=""/>
      <w:lvlJc w:val="left"/>
      <w:pPr>
        <w:tabs>
          <w:tab w:val="num" w:pos="2880"/>
        </w:tabs>
        <w:ind w:left="2880" w:hanging="360"/>
      </w:pPr>
      <w:rPr>
        <w:rFonts w:ascii="Symbol" w:hAnsi="Symbol"/>
      </w:rPr>
    </w:lvl>
    <w:lvl w:ilvl="4" w:tplc="916E9CC6">
      <w:start w:val="1"/>
      <w:numFmt w:val="bullet"/>
      <w:lvlText w:val="o"/>
      <w:lvlJc w:val="left"/>
      <w:pPr>
        <w:tabs>
          <w:tab w:val="num" w:pos="3600"/>
        </w:tabs>
        <w:ind w:left="3600" w:hanging="360"/>
      </w:pPr>
      <w:rPr>
        <w:rFonts w:ascii="Courier New" w:hAnsi="Courier New"/>
      </w:rPr>
    </w:lvl>
    <w:lvl w:ilvl="5" w:tplc="FA24D06E">
      <w:start w:val="1"/>
      <w:numFmt w:val="bullet"/>
      <w:lvlText w:val=""/>
      <w:lvlJc w:val="left"/>
      <w:pPr>
        <w:tabs>
          <w:tab w:val="num" w:pos="4320"/>
        </w:tabs>
        <w:ind w:left="4320" w:hanging="360"/>
      </w:pPr>
      <w:rPr>
        <w:rFonts w:ascii="Wingdings" w:hAnsi="Wingdings"/>
      </w:rPr>
    </w:lvl>
    <w:lvl w:ilvl="6" w:tplc="AFE807F2">
      <w:start w:val="1"/>
      <w:numFmt w:val="bullet"/>
      <w:lvlText w:val=""/>
      <w:lvlJc w:val="left"/>
      <w:pPr>
        <w:tabs>
          <w:tab w:val="num" w:pos="5040"/>
        </w:tabs>
        <w:ind w:left="5040" w:hanging="360"/>
      </w:pPr>
      <w:rPr>
        <w:rFonts w:ascii="Symbol" w:hAnsi="Symbol"/>
      </w:rPr>
    </w:lvl>
    <w:lvl w:ilvl="7" w:tplc="20C2F7DC">
      <w:start w:val="1"/>
      <w:numFmt w:val="bullet"/>
      <w:lvlText w:val="o"/>
      <w:lvlJc w:val="left"/>
      <w:pPr>
        <w:tabs>
          <w:tab w:val="num" w:pos="5760"/>
        </w:tabs>
        <w:ind w:left="5760" w:hanging="360"/>
      </w:pPr>
      <w:rPr>
        <w:rFonts w:ascii="Courier New" w:hAnsi="Courier New"/>
      </w:rPr>
    </w:lvl>
    <w:lvl w:ilvl="8" w:tplc="367A786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54B4EC74">
      <w:start w:val="1"/>
      <w:numFmt w:val="bullet"/>
      <w:lvlText w:val=""/>
      <w:lvlJc w:val="left"/>
      <w:pPr>
        <w:ind w:left="720" w:hanging="360"/>
      </w:pPr>
      <w:rPr>
        <w:rFonts w:ascii="Symbol" w:hAnsi="Symbol"/>
        <w:b w:val="0"/>
        <w:bCs w:val="0"/>
      </w:rPr>
    </w:lvl>
    <w:lvl w:ilvl="1" w:tplc="A51217FC">
      <w:start w:val="1"/>
      <w:numFmt w:val="bullet"/>
      <w:lvlText w:val="o"/>
      <w:lvlJc w:val="left"/>
      <w:pPr>
        <w:tabs>
          <w:tab w:val="num" w:pos="1440"/>
        </w:tabs>
        <w:ind w:left="1440" w:hanging="360"/>
      </w:pPr>
      <w:rPr>
        <w:rFonts w:ascii="Courier New" w:hAnsi="Courier New"/>
      </w:rPr>
    </w:lvl>
    <w:lvl w:ilvl="2" w:tplc="9C96D3A4">
      <w:start w:val="1"/>
      <w:numFmt w:val="bullet"/>
      <w:lvlText w:val=""/>
      <w:lvlJc w:val="left"/>
      <w:pPr>
        <w:tabs>
          <w:tab w:val="num" w:pos="2160"/>
        </w:tabs>
        <w:ind w:left="2160" w:hanging="360"/>
      </w:pPr>
      <w:rPr>
        <w:rFonts w:ascii="Wingdings" w:hAnsi="Wingdings"/>
      </w:rPr>
    </w:lvl>
    <w:lvl w:ilvl="3" w:tplc="EB060C94">
      <w:start w:val="1"/>
      <w:numFmt w:val="bullet"/>
      <w:lvlText w:val=""/>
      <w:lvlJc w:val="left"/>
      <w:pPr>
        <w:tabs>
          <w:tab w:val="num" w:pos="2880"/>
        </w:tabs>
        <w:ind w:left="2880" w:hanging="360"/>
      </w:pPr>
      <w:rPr>
        <w:rFonts w:ascii="Symbol" w:hAnsi="Symbol"/>
      </w:rPr>
    </w:lvl>
    <w:lvl w:ilvl="4" w:tplc="F066F8D6">
      <w:start w:val="1"/>
      <w:numFmt w:val="bullet"/>
      <w:lvlText w:val="o"/>
      <w:lvlJc w:val="left"/>
      <w:pPr>
        <w:tabs>
          <w:tab w:val="num" w:pos="3600"/>
        </w:tabs>
        <w:ind w:left="3600" w:hanging="360"/>
      </w:pPr>
      <w:rPr>
        <w:rFonts w:ascii="Courier New" w:hAnsi="Courier New"/>
      </w:rPr>
    </w:lvl>
    <w:lvl w:ilvl="5" w:tplc="B21C8756">
      <w:start w:val="1"/>
      <w:numFmt w:val="bullet"/>
      <w:lvlText w:val=""/>
      <w:lvlJc w:val="left"/>
      <w:pPr>
        <w:tabs>
          <w:tab w:val="num" w:pos="4320"/>
        </w:tabs>
        <w:ind w:left="4320" w:hanging="360"/>
      </w:pPr>
      <w:rPr>
        <w:rFonts w:ascii="Wingdings" w:hAnsi="Wingdings"/>
      </w:rPr>
    </w:lvl>
    <w:lvl w:ilvl="6" w:tplc="5DCE2B24">
      <w:start w:val="1"/>
      <w:numFmt w:val="bullet"/>
      <w:lvlText w:val=""/>
      <w:lvlJc w:val="left"/>
      <w:pPr>
        <w:tabs>
          <w:tab w:val="num" w:pos="5040"/>
        </w:tabs>
        <w:ind w:left="5040" w:hanging="360"/>
      </w:pPr>
      <w:rPr>
        <w:rFonts w:ascii="Symbol" w:hAnsi="Symbol"/>
      </w:rPr>
    </w:lvl>
    <w:lvl w:ilvl="7" w:tplc="77FA1CA0">
      <w:start w:val="1"/>
      <w:numFmt w:val="bullet"/>
      <w:lvlText w:val="o"/>
      <w:lvlJc w:val="left"/>
      <w:pPr>
        <w:tabs>
          <w:tab w:val="num" w:pos="5760"/>
        </w:tabs>
        <w:ind w:left="5760" w:hanging="360"/>
      </w:pPr>
      <w:rPr>
        <w:rFonts w:ascii="Courier New" w:hAnsi="Courier New"/>
      </w:rPr>
    </w:lvl>
    <w:lvl w:ilvl="8" w:tplc="69FA30F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A2A636AA">
      <w:start w:val="1"/>
      <w:numFmt w:val="bullet"/>
      <w:lvlText w:val=""/>
      <w:lvlJc w:val="left"/>
      <w:pPr>
        <w:ind w:left="720" w:hanging="360"/>
      </w:pPr>
      <w:rPr>
        <w:rFonts w:ascii="Symbol" w:hAnsi="Symbol"/>
        <w:b w:val="0"/>
        <w:bCs w:val="0"/>
      </w:rPr>
    </w:lvl>
    <w:lvl w:ilvl="1" w:tplc="6DDE74F0">
      <w:start w:val="1"/>
      <w:numFmt w:val="bullet"/>
      <w:lvlText w:val="o"/>
      <w:lvlJc w:val="left"/>
      <w:pPr>
        <w:tabs>
          <w:tab w:val="num" w:pos="1440"/>
        </w:tabs>
        <w:ind w:left="1440" w:hanging="360"/>
      </w:pPr>
      <w:rPr>
        <w:rFonts w:ascii="Courier New" w:hAnsi="Courier New"/>
      </w:rPr>
    </w:lvl>
    <w:lvl w:ilvl="2" w:tplc="963CE612">
      <w:start w:val="1"/>
      <w:numFmt w:val="bullet"/>
      <w:lvlText w:val=""/>
      <w:lvlJc w:val="left"/>
      <w:pPr>
        <w:tabs>
          <w:tab w:val="num" w:pos="2160"/>
        </w:tabs>
        <w:ind w:left="2160" w:hanging="360"/>
      </w:pPr>
      <w:rPr>
        <w:rFonts w:ascii="Wingdings" w:hAnsi="Wingdings"/>
      </w:rPr>
    </w:lvl>
    <w:lvl w:ilvl="3" w:tplc="CF488D2C">
      <w:start w:val="1"/>
      <w:numFmt w:val="bullet"/>
      <w:lvlText w:val=""/>
      <w:lvlJc w:val="left"/>
      <w:pPr>
        <w:tabs>
          <w:tab w:val="num" w:pos="2880"/>
        </w:tabs>
        <w:ind w:left="2880" w:hanging="360"/>
      </w:pPr>
      <w:rPr>
        <w:rFonts w:ascii="Symbol" w:hAnsi="Symbol"/>
      </w:rPr>
    </w:lvl>
    <w:lvl w:ilvl="4" w:tplc="462A4C78">
      <w:start w:val="1"/>
      <w:numFmt w:val="bullet"/>
      <w:lvlText w:val="o"/>
      <w:lvlJc w:val="left"/>
      <w:pPr>
        <w:tabs>
          <w:tab w:val="num" w:pos="3600"/>
        </w:tabs>
        <w:ind w:left="3600" w:hanging="360"/>
      </w:pPr>
      <w:rPr>
        <w:rFonts w:ascii="Courier New" w:hAnsi="Courier New"/>
      </w:rPr>
    </w:lvl>
    <w:lvl w:ilvl="5" w:tplc="171E4D4A">
      <w:start w:val="1"/>
      <w:numFmt w:val="bullet"/>
      <w:lvlText w:val=""/>
      <w:lvlJc w:val="left"/>
      <w:pPr>
        <w:tabs>
          <w:tab w:val="num" w:pos="4320"/>
        </w:tabs>
        <w:ind w:left="4320" w:hanging="360"/>
      </w:pPr>
      <w:rPr>
        <w:rFonts w:ascii="Wingdings" w:hAnsi="Wingdings"/>
      </w:rPr>
    </w:lvl>
    <w:lvl w:ilvl="6" w:tplc="A26EE070">
      <w:start w:val="1"/>
      <w:numFmt w:val="bullet"/>
      <w:lvlText w:val=""/>
      <w:lvlJc w:val="left"/>
      <w:pPr>
        <w:tabs>
          <w:tab w:val="num" w:pos="5040"/>
        </w:tabs>
        <w:ind w:left="5040" w:hanging="360"/>
      </w:pPr>
      <w:rPr>
        <w:rFonts w:ascii="Symbol" w:hAnsi="Symbol"/>
      </w:rPr>
    </w:lvl>
    <w:lvl w:ilvl="7" w:tplc="DC600E2A">
      <w:start w:val="1"/>
      <w:numFmt w:val="bullet"/>
      <w:lvlText w:val="o"/>
      <w:lvlJc w:val="left"/>
      <w:pPr>
        <w:tabs>
          <w:tab w:val="num" w:pos="5760"/>
        </w:tabs>
        <w:ind w:left="5760" w:hanging="360"/>
      </w:pPr>
      <w:rPr>
        <w:rFonts w:ascii="Courier New" w:hAnsi="Courier New"/>
      </w:rPr>
    </w:lvl>
    <w:lvl w:ilvl="8" w:tplc="BFC8162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EBAA84C2">
      <w:start w:val="1"/>
      <w:numFmt w:val="bullet"/>
      <w:lvlText w:val=""/>
      <w:lvlJc w:val="left"/>
      <w:pPr>
        <w:ind w:left="720" w:hanging="360"/>
      </w:pPr>
      <w:rPr>
        <w:rFonts w:ascii="Symbol" w:hAnsi="Symbol"/>
        <w:b w:val="0"/>
        <w:bCs w:val="0"/>
      </w:rPr>
    </w:lvl>
    <w:lvl w:ilvl="1" w:tplc="8104F5A8">
      <w:start w:val="1"/>
      <w:numFmt w:val="bullet"/>
      <w:lvlText w:val="o"/>
      <w:lvlJc w:val="left"/>
      <w:pPr>
        <w:tabs>
          <w:tab w:val="num" w:pos="1440"/>
        </w:tabs>
        <w:ind w:left="1440" w:hanging="360"/>
      </w:pPr>
      <w:rPr>
        <w:rFonts w:ascii="Courier New" w:hAnsi="Courier New"/>
      </w:rPr>
    </w:lvl>
    <w:lvl w:ilvl="2" w:tplc="C3FACC4E">
      <w:start w:val="1"/>
      <w:numFmt w:val="bullet"/>
      <w:lvlText w:val=""/>
      <w:lvlJc w:val="left"/>
      <w:pPr>
        <w:tabs>
          <w:tab w:val="num" w:pos="2160"/>
        </w:tabs>
        <w:ind w:left="2160" w:hanging="360"/>
      </w:pPr>
      <w:rPr>
        <w:rFonts w:ascii="Wingdings" w:hAnsi="Wingdings"/>
      </w:rPr>
    </w:lvl>
    <w:lvl w:ilvl="3" w:tplc="605CFE76">
      <w:start w:val="1"/>
      <w:numFmt w:val="bullet"/>
      <w:lvlText w:val=""/>
      <w:lvlJc w:val="left"/>
      <w:pPr>
        <w:tabs>
          <w:tab w:val="num" w:pos="2880"/>
        </w:tabs>
        <w:ind w:left="2880" w:hanging="360"/>
      </w:pPr>
      <w:rPr>
        <w:rFonts w:ascii="Symbol" w:hAnsi="Symbol"/>
      </w:rPr>
    </w:lvl>
    <w:lvl w:ilvl="4" w:tplc="BAE460EC">
      <w:start w:val="1"/>
      <w:numFmt w:val="bullet"/>
      <w:lvlText w:val="o"/>
      <w:lvlJc w:val="left"/>
      <w:pPr>
        <w:tabs>
          <w:tab w:val="num" w:pos="3600"/>
        </w:tabs>
        <w:ind w:left="3600" w:hanging="360"/>
      </w:pPr>
      <w:rPr>
        <w:rFonts w:ascii="Courier New" w:hAnsi="Courier New"/>
      </w:rPr>
    </w:lvl>
    <w:lvl w:ilvl="5" w:tplc="98881C2A">
      <w:start w:val="1"/>
      <w:numFmt w:val="bullet"/>
      <w:lvlText w:val=""/>
      <w:lvlJc w:val="left"/>
      <w:pPr>
        <w:tabs>
          <w:tab w:val="num" w:pos="4320"/>
        </w:tabs>
        <w:ind w:left="4320" w:hanging="360"/>
      </w:pPr>
      <w:rPr>
        <w:rFonts w:ascii="Wingdings" w:hAnsi="Wingdings"/>
      </w:rPr>
    </w:lvl>
    <w:lvl w:ilvl="6" w:tplc="FB187C40">
      <w:start w:val="1"/>
      <w:numFmt w:val="bullet"/>
      <w:lvlText w:val=""/>
      <w:lvlJc w:val="left"/>
      <w:pPr>
        <w:tabs>
          <w:tab w:val="num" w:pos="5040"/>
        </w:tabs>
        <w:ind w:left="5040" w:hanging="360"/>
      </w:pPr>
      <w:rPr>
        <w:rFonts w:ascii="Symbol" w:hAnsi="Symbol"/>
      </w:rPr>
    </w:lvl>
    <w:lvl w:ilvl="7" w:tplc="255246F6">
      <w:start w:val="1"/>
      <w:numFmt w:val="bullet"/>
      <w:lvlText w:val="o"/>
      <w:lvlJc w:val="left"/>
      <w:pPr>
        <w:tabs>
          <w:tab w:val="num" w:pos="5760"/>
        </w:tabs>
        <w:ind w:left="5760" w:hanging="360"/>
      </w:pPr>
      <w:rPr>
        <w:rFonts w:ascii="Courier New" w:hAnsi="Courier New"/>
      </w:rPr>
    </w:lvl>
    <w:lvl w:ilvl="8" w:tplc="AF5AB25C">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6F8"/>
    <w:rsid w:val="00224746"/>
    <w:rsid w:val="003C16CC"/>
    <w:rsid w:val="004325CF"/>
    <w:rsid w:val="00493AAF"/>
    <w:rsid w:val="00497AD6"/>
    <w:rsid w:val="004F0736"/>
    <w:rsid w:val="0051245C"/>
    <w:rsid w:val="005F01D6"/>
    <w:rsid w:val="005F2636"/>
    <w:rsid w:val="006F1D25"/>
    <w:rsid w:val="007C50CB"/>
    <w:rsid w:val="008F1126"/>
    <w:rsid w:val="009C46F8"/>
    <w:rsid w:val="00BD77D9"/>
    <w:rsid w:val="00C26DC0"/>
    <w:rsid w:val="00C76640"/>
    <w:rsid w:val="00D36779"/>
    <w:rsid w:val="00DC303F"/>
    <w:rsid w:val="00E94FFA"/>
    <w:rsid w:val="00EE4168"/>
    <w:rsid w:val="00F10F56"/>
    <w:rsid w:val="00F3644F"/>
    <w:rsid w:val="00F679BA"/>
    <w:rsid w:val="00FA1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A5A25"/>
  <w15:docId w15:val="{AFB6DD14-02BA-4493-BF18-B4FCF31A9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rFonts w:ascii="Calibri" w:eastAsia="Calibri" w:hAnsi="Calibri" w:cs="Calibri"/>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rFonts w:ascii="Calibri" w:eastAsia="Calibri" w:hAnsi="Calibri" w:cs="Calibri"/>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rFonts w:ascii="Calibri" w:eastAsia="Calibri" w:hAnsi="Calibri" w:cs="Calibri"/>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rFonts w:ascii="Calibri" w:eastAsia="Calibri" w:hAnsi="Calibri" w:cs="Calibri"/>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rFonts w:ascii="Calibri" w:eastAsia="Calibri" w:hAnsi="Calibri" w:cs="Calibri"/>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rFonts w:ascii="Calibri" w:eastAsia="Calibri" w:hAnsi="Calibri" w:cs="Calibri"/>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styleId="NormalWeb">
    <w:name w:val="Normal (Web)"/>
    <w:basedOn w:val="Normal"/>
    <w:uiPriority w:val="99"/>
    <w:unhideWhenUsed/>
    <w:rsid w:val="00E94FFA"/>
    <w:pPr>
      <w:spacing w:before="100" w:beforeAutospacing="1" w:after="100" w:afterAutospacing="1"/>
    </w:pPr>
  </w:style>
  <w:style w:type="character" w:styleId="Strong">
    <w:name w:val="Strong"/>
    <w:basedOn w:val="DefaultParagraphFont"/>
    <w:uiPriority w:val="22"/>
    <w:qFormat/>
    <w:rsid w:val="00E94FFA"/>
    <w:rPr>
      <w:b/>
      <w:bCs/>
    </w:rPr>
  </w:style>
  <w:style w:type="paragraph" w:styleId="ListParagraph">
    <w:name w:val="List Paragraph"/>
    <w:basedOn w:val="Normal"/>
    <w:uiPriority w:val="34"/>
    <w:qFormat/>
    <w:rsid w:val="00F67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288991">
      <w:bodyDiv w:val="1"/>
      <w:marLeft w:val="0"/>
      <w:marRight w:val="0"/>
      <w:marTop w:val="0"/>
      <w:marBottom w:val="0"/>
      <w:divBdr>
        <w:top w:val="none" w:sz="0" w:space="0" w:color="auto"/>
        <w:left w:val="none" w:sz="0" w:space="0" w:color="auto"/>
        <w:bottom w:val="none" w:sz="0" w:space="0" w:color="auto"/>
        <w:right w:val="none" w:sz="0" w:space="0" w:color="auto"/>
      </w:divBdr>
    </w:div>
    <w:div w:id="276176793">
      <w:bodyDiv w:val="1"/>
      <w:marLeft w:val="0"/>
      <w:marRight w:val="0"/>
      <w:marTop w:val="0"/>
      <w:marBottom w:val="0"/>
      <w:divBdr>
        <w:top w:val="none" w:sz="0" w:space="0" w:color="auto"/>
        <w:left w:val="none" w:sz="0" w:space="0" w:color="auto"/>
        <w:bottom w:val="none" w:sz="0" w:space="0" w:color="auto"/>
        <w:right w:val="none" w:sz="0" w:space="0" w:color="auto"/>
      </w:divBdr>
    </w:div>
    <w:div w:id="15333740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ask4healthcar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pp.salesmantra.net.in/%2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lexmantra.co.in/%23/" TargetMode="External"/><Relationship Id="rId11" Type="http://schemas.openxmlformats.org/officeDocument/2006/relationships/hyperlink" Target="https://app.salesmantra.net.in/%23/" TargetMode="External"/><Relationship Id="rId5" Type="http://schemas.openxmlformats.org/officeDocument/2006/relationships/hyperlink" Target="mailto:kkhushahal20@gmail.com" TargetMode="External"/><Relationship Id="rId10" Type="http://schemas.openxmlformats.org/officeDocument/2006/relationships/hyperlink" Target="http://www.api.medripple.com" TargetMode="External"/><Relationship Id="rId4" Type="http://schemas.openxmlformats.org/officeDocument/2006/relationships/webSettings" Target="webSettings.xml"/><Relationship Id="rId9" Type="http://schemas.openxmlformats.org/officeDocument/2006/relationships/hyperlink" Target="http://www.medrip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1272</TotalTime>
  <Pages>4</Pages>
  <Words>1136</Words>
  <Characters>6477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khushahal singh</dc:creator>
  <cp:lastModifiedBy>Khushahal</cp:lastModifiedBy>
  <cp:revision>8</cp:revision>
  <dcterms:created xsi:type="dcterms:W3CDTF">2024-06-24T08:18:00Z</dcterms:created>
  <dcterms:modified xsi:type="dcterms:W3CDTF">2026-01-20T11:10:00Z</dcterms:modified>
</cp:coreProperties>
</file>