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E1FB89" w14:textId="77777777" w:rsidR="009C46F8" w:rsidRDefault="0097779A">
      <w:pPr>
        <w:spacing w:after="200"/>
      </w:pPr>
      <w:r>
        <w:t> </w:t>
      </w:r>
    </w:p>
    <w:p w14:paraId="417B9182" w14:textId="77777777" w:rsidR="009C46F8" w:rsidRDefault="0097779A">
      <w:pPr>
        <w:jc w:val="right"/>
        <w:rPr>
          <w:sz w:val="16"/>
          <w:szCs w:val="16"/>
        </w:rPr>
      </w:pPr>
      <w:r>
        <w:rPr>
          <w:sz w:val="16"/>
          <w:szCs w:val="16"/>
        </w:rPr>
        <w:t xml:space="preserve">A-55/61 kotla Mubarkpur South Ex , New Delhi, </w:t>
      </w:r>
    </w:p>
    <w:p w14:paraId="3C8A00CB" w14:textId="68AC17CB" w:rsidR="009C46F8" w:rsidRDefault="00786CC1">
      <w:pPr>
        <w:jc w:val="right"/>
        <w:rPr>
          <w:sz w:val="16"/>
          <w:szCs w:val="16"/>
        </w:rPr>
      </w:pPr>
      <w:r>
        <w:rPr>
          <w:sz w:val="16"/>
          <w:szCs w:val="16"/>
        </w:rPr>
        <w:t>Mob: +91 8527837429</w:t>
      </w:r>
      <w:bookmarkStart w:id="0" w:name="_GoBack"/>
      <w:bookmarkEnd w:id="0"/>
    </w:p>
    <w:p w14:paraId="154D3A0D" w14:textId="77777777" w:rsidR="009C46F8" w:rsidRDefault="00786CC1">
      <w:pPr>
        <w:jc w:val="right"/>
      </w:pPr>
      <w:hyperlink r:id="rId5" w:history="1">
        <w:r w:rsidR="0097779A">
          <w:rPr>
            <w:color w:val="0000FF"/>
            <w:sz w:val="16"/>
            <w:szCs w:val="16"/>
            <w:u w:val="single" w:color="0000FF"/>
          </w:rPr>
          <w:t>khushahal20@gmail.com</w:t>
        </w:r>
      </w:hyperlink>
      <w:r w:rsidR="0097779A">
        <w:rPr>
          <w:sz w:val="16"/>
          <w:szCs w:val="16"/>
        </w:rPr>
        <w:t xml:space="preserve"> </w:t>
      </w:r>
    </w:p>
    <w:p w14:paraId="4EB8B114" w14:textId="77777777" w:rsidR="009C46F8" w:rsidRDefault="0097779A">
      <w:pPr>
        <w:jc w:val="right"/>
        <w:rPr>
          <w:sz w:val="16"/>
          <w:szCs w:val="16"/>
        </w:rPr>
      </w:pPr>
      <w:r>
        <w:rPr>
          <w:sz w:val="16"/>
          <w:szCs w:val="16"/>
        </w:rPr>
        <w:t> </w:t>
      </w:r>
    </w:p>
    <w:p w14:paraId="1E6E3A7D" w14:textId="77777777" w:rsidR="009C46F8" w:rsidRDefault="0097779A">
      <w:pPr>
        <w:jc w:val="right"/>
        <w:rPr>
          <w:sz w:val="16"/>
          <w:szCs w:val="16"/>
        </w:rPr>
      </w:pPr>
      <w:r>
        <w:rPr>
          <w:sz w:val="16"/>
          <w:szCs w:val="16"/>
        </w:rPr>
        <w:t> </w:t>
      </w:r>
    </w:p>
    <w:p w14:paraId="05C6884F" w14:textId="77777777" w:rsidR="009C46F8" w:rsidRDefault="0097779A">
      <w:pPr>
        <w:jc w:val="both"/>
        <w:rPr>
          <w:sz w:val="48"/>
          <w:szCs w:val="48"/>
        </w:rPr>
      </w:pPr>
      <w:r>
        <w:rPr>
          <w:b/>
          <w:bCs/>
          <w:sz w:val="48"/>
          <w:szCs w:val="48"/>
        </w:rPr>
        <w:t>KHUSHAHAL SINGH</w:t>
      </w:r>
    </w:p>
    <w:p w14:paraId="2C67E956" w14:textId="77777777" w:rsidR="009C46F8" w:rsidRDefault="0097779A">
      <w:pPr>
        <w:tabs>
          <w:tab w:val="center" w:pos="4513"/>
        </w:tabs>
        <w:spacing w:line="276" w:lineRule="auto"/>
        <w:jc w:val="both"/>
        <w:rPr>
          <w:b/>
          <w:bCs/>
          <w:sz w:val="32"/>
          <w:szCs w:val="32"/>
        </w:rPr>
      </w:pPr>
      <w:r>
        <w:rPr>
          <w:b/>
          <w:bCs/>
          <w:sz w:val="32"/>
          <w:szCs w:val="32"/>
        </w:rPr>
        <w:t>Software Engineer</w:t>
      </w:r>
      <w:r>
        <w:rPr>
          <w:b/>
          <w:bCs/>
          <w:sz w:val="32"/>
          <w:szCs w:val="32"/>
        </w:rPr>
        <w:tab/>
      </w:r>
    </w:p>
    <w:p w14:paraId="296F4948" w14:textId="77777777" w:rsidR="009C46F8" w:rsidRDefault="0097779A">
      <w:pPr>
        <w:jc w:val="both"/>
      </w:pPr>
      <w:r>
        <w:rPr>
          <w:noProof/>
        </w:rPr>
        <w:drawing>
          <wp:anchor distT="0" distB="0" distL="114300" distR="114300" simplePos="0" relativeHeight="251658240" behindDoc="0" locked="0" layoutInCell="1" allowOverlap="0" wp14:anchorId="19FDA6EA" wp14:editId="7FAB445C">
            <wp:simplePos x="0" y="0"/>
            <wp:positionH relativeFrom="column">
              <wp:align>left</wp:align>
            </wp:positionH>
            <wp:positionV relativeFrom="line">
              <wp:posOffset>0</wp:posOffset>
            </wp:positionV>
            <wp:extent cx="915681" cy="990600"/>
            <wp:effectExtent l="0" t="0" r="0" b="0"/>
            <wp:wrapSquare wrapText="bothSides"/>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6"/>
                    <a:stretch>
                      <a:fillRect/>
                    </a:stretch>
                  </pic:blipFill>
                  <pic:spPr>
                    <a:xfrm>
                      <a:off x="0" y="0"/>
                      <a:ext cx="925862" cy="1001614"/>
                    </a:xfrm>
                    <a:prstGeom prst="rect">
                      <a:avLst/>
                    </a:prstGeom>
                  </pic:spPr>
                </pic:pic>
              </a:graphicData>
            </a:graphic>
            <wp14:sizeRelH relativeFrom="margin">
              <wp14:pctWidth>0</wp14:pctWidth>
            </wp14:sizeRelH>
            <wp14:sizeRelV relativeFrom="margin">
              <wp14:pctHeight>0</wp14:pctHeight>
            </wp14:sizeRelV>
          </wp:anchor>
        </w:drawing>
      </w:r>
    </w:p>
    <w:p w14:paraId="2D5B1C1C" w14:textId="2B7DA93F" w:rsidR="009C46F8" w:rsidRDefault="0097779A">
      <w:pPr>
        <w:jc w:val="both"/>
      </w:pPr>
      <w:r>
        <w:t xml:space="preserve">A Software Developer with </w:t>
      </w:r>
      <w:r w:rsidR="00493AAF">
        <w:t>5</w:t>
      </w:r>
      <w:r>
        <w:t xml:space="preserve"> years of professional experience with a wide </w:t>
      </w:r>
      <w:r w:rsidRPr="00493AAF">
        <w:rPr>
          <w:rFonts w:ascii="Calibri" w:eastAsia="Calibri" w:hAnsi="Calibri" w:cs="Calibri"/>
        </w:rPr>
        <w:t>background in Website development and have complete understanding of</w:t>
      </w:r>
      <w:r>
        <w:t xml:space="preserve"> Software Development Life Cycle. Good knowledge of </w:t>
      </w:r>
      <w:r>
        <w:rPr>
          <w:b/>
          <w:bCs/>
        </w:rPr>
        <w:t>Asp.Net 4.0, C #, SQL SERVER 2008/2012, MVC 4, Web API, CSS, HTML</w:t>
      </w:r>
      <w:r w:rsidR="00493AAF">
        <w:rPr>
          <w:b/>
          <w:bCs/>
        </w:rPr>
        <w:t xml:space="preserve"> </w:t>
      </w:r>
      <w:r w:rsidR="00493AAF" w:rsidRPr="00493AAF">
        <w:rPr>
          <w:rFonts w:ascii="Calibri" w:eastAsia="Calibri" w:hAnsi="Calibri" w:cs="Calibri"/>
          <w:b/>
          <w:bCs/>
        </w:rPr>
        <w:t>Asp.net Core, .Net Core</w:t>
      </w:r>
      <w:r w:rsidR="00493AAF">
        <w:rPr>
          <w:rFonts w:ascii="Calibri" w:eastAsia="Calibri" w:hAnsi="Calibri" w:cs="Calibri"/>
          <w:b/>
          <w:bCs/>
        </w:rPr>
        <w:t>,</w:t>
      </w:r>
      <w:r w:rsidR="00493AAF">
        <w:rPr>
          <w:b/>
          <w:bCs/>
        </w:rPr>
        <w:t xml:space="preserve"> Angular 8.0</w:t>
      </w:r>
      <w:r>
        <w:rPr>
          <w:b/>
          <w:bCs/>
        </w:rPr>
        <w:t>.</w:t>
      </w:r>
    </w:p>
    <w:p w14:paraId="1B52268E" w14:textId="77777777" w:rsidR="009C46F8" w:rsidRDefault="0097779A">
      <w:pPr>
        <w:jc w:val="both"/>
      </w:pPr>
      <w:r>
        <w:t> </w:t>
      </w:r>
    </w:p>
    <w:p w14:paraId="399DDAE5" w14:textId="77777777" w:rsidR="009C46F8" w:rsidRDefault="0097779A">
      <w:pPr>
        <w:spacing w:after="240" w:line="276" w:lineRule="auto"/>
        <w:jc w:val="both"/>
        <w:rPr>
          <w:sz w:val="28"/>
          <w:szCs w:val="28"/>
        </w:rPr>
      </w:pPr>
      <w:r>
        <w:rPr>
          <w:b/>
          <w:bCs/>
          <w:sz w:val="28"/>
          <w:szCs w:val="28"/>
        </w:rPr>
        <w:t xml:space="preserve">TECHNICAL SKILLS SUMMARY </w:t>
      </w:r>
    </w:p>
    <w:p w14:paraId="77E35DB4" w14:textId="6E066302" w:rsidR="009C46F8" w:rsidRDefault="0097779A">
      <w:pPr>
        <w:numPr>
          <w:ilvl w:val="0"/>
          <w:numId w:val="1"/>
        </w:numPr>
        <w:pBdr>
          <w:left w:val="none" w:sz="0" w:space="7" w:color="auto"/>
        </w:pBdr>
        <w:ind w:left="1080" w:hanging="369"/>
        <w:jc w:val="both"/>
      </w:pPr>
      <w:r>
        <w:rPr>
          <w:rFonts w:ascii="Calibri" w:eastAsia="Calibri" w:hAnsi="Calibri" w:cs="Calibri"/>
          <w:b/>
          <w:bCs/>
        </w:rPr>
        <w:t xml:space="preserve">Microsoft.NET Technologies: </w:t>
      </w:r>
      <w:r>
        <w:rPr>
          <w:rFonts w:ascii="Calibri" w:eastAsia="Calibri" w:hAnsi="Calibri" w:cs="Calibri"/>
        </w:rPr>
        <w:t>ASP.NET 4.0, LINQ, MVC 4,</w:t>
      </w:r>
      <w:r w:rsidR="00493AAF">
        <w:rPr>
          <w:rFonts w:ascii="Calibri" w:eastAsia="Calibri" w:hAnsi="Calibri" w:cs="Calibri"/>
        </w:rPr>
        <w:t xml:space="preserve"> Asp.net Core, .Net Core,</w:t>
      </w:r>
      <w:r>
        <w:rPr>
          <w:rFonts w:ascii="Calibri" w:eastAsia="Calibri" w:hAnsi="Calibri" w:cs="Calibri"/>
        </w:rPr>
        <w:t xml:space="preserve"> Entity Framework, Web API.</w:t>
      </w:r>
    </w:p>
    <w:p w14:paraId="688EAC69" w14:textId="77777777" w:rsidR="009C46F8" w:rsidRDefault="0097779A">
      <w:pPr>
        <w:numPr>
          <w:ilvl w:val="0"/>
          <w:numId w:val="1"/>
        </w:numPr>
        <w:pBdr>
          <w:left w:val="none" w:sz="0" w:space="7" w:color="auto"/>
        </w:pBdr>
        <w:ind w:left="1080" w:hanging="369"/>
        <w:jc w:val="both"/>
      </w:pPr>
      <w:r>
        <w:rPr>
          <w:rFonts w:ascii="Calibri" w:eastAsia="Calibri" w:hAnsi="Calibri" w:cs="Calibri"/>
          <w:b/>
          <w:bCs/>
        </w:rPr>
        <w:t xml:space="preserve">Databases: </w:t>
      </w:r>
      <w:r>
        <w:rPr>
          <w:rFonts w:ascii="Calibri" w:eastAsia="Calibri" w:hAnsi="Calibri" w:cs="Calibri"/>
        </w:rPr>
        <w:t>Microsoft SQL Server 2008, 2012.</w:t>
      </w:r>
      <w:r>
        <w:rPr>
          <w:rFonts w:ascii="Calibri" w:eastAsia="Calibri" w:hAnsi="Calibri" w:cs="Calibri"/>
          <w:b/>
          <w:bCs/>
        </w:rPr>
        <w:t xml:space="preserve"> Testing and OS:</w:t>
      </w:r>
      <w:r>
        <w:rPr>
          <w:rFonts w:ascii="Calibri" w:eastAsia="Calibri" w:hAnsi="Calibri" w:cs="Calibri"/>
        </w:rPr>
        <w:t xml:space="preserve"> Manual Testing, Windows.</w:t>
      </w:r>
    </w:p>
    <w:p w14:paraId="4479393F" w14:textId="77777777" w:rsidR="009C46F8" w:rsidRDefault="0097779A">
      <w:pPr>
        <w:numPr>
          <w:ilvl w:val="0"/>
          <w:numId w:val="1"/>
        </w:numPr>
        <w:pBdr>
          <w:left w:val="none" w:sz="0" w:space="7" w:color="auto"/>
        </w:pBdr>
        <w:ind w:left="1080" w:hanging="369"/>
        <w:jc w:val="both"/>
      </w:pPr>
      <w:r>
        <w:rPr>
          <w:rFonts w:ascii="Calibri" w:eastAsia="Calibri" w:hAnsi="Calibri" w:cs="Calibri"/>
          <w:b/>
          <w:bCs/>
        </w:rPr>
        <w:t>IDE:</w:t>
      </w:r>
      <w:r>
        <w:rPr>
          <w:rFonts w:ascii="Calibri" w:eastAsia="Calibri" w:hAnsi="Calibri" w:cs="Calibri"/>
        </w:rPr>
        <w:t xml:space="preserve"> Microsoft Visual Studio 2010, 2012, Basics of 2013 and 2015.</w:t>
      </w:r>
      <w:r>
        <w:rPr>
          <w:rFonts w:ascii="Calibri" w:eastAsia="Calibri" w:hAnsi="Calibri" w:cs="Calibri"/>
          <w:b/>
          <w:bCs/>
        </w:rPr>
        <w:t xml:space="preserve"> </w:t>
      </w:r>
      <w:r>
        <w:rPr>
          <w:rFonts w:ascii="Calibri" w:eastAsia="Calibri" w:hAnsi="Calibri" w:cs="Calibri"/>
        </w:rPr>
        <w:t xml:space="preserve"> </w:t>
      </w:r>
    </w:p>
    <w:p w14:paraId="7995FE73" w14:textId="79876E0A" w:rsidR="009C46F8" w:rsidRDefault="0097779A">
      <w:pPr>
        <w:numPr>
          <w:ilvl w:val="0"/>
          <w:numId w:val="1"/>
        </w:numPr>
        <w:pBdr>
          <w:left w:val="none" w:sz="0" w:space="7" w:color="auto"/>
        </w:pBdr>
        <w:ind w:hanging="369"/>
        <w:jc w:val="both"/>
      </w:pPr>
      <w:r>
        <w:rPr>
          <w:rFonts w:ascii="Calibri" w:eastAsia="Calibri" w:hAnsi="Calibri" w:cs="Calibri"/>
          <w:b/>
          <w:bCs/>
        </w:rPr>
        <w:t xml:space="preserve">Programming languages: </w:t>
      </w:r>
      <w:r>
        <w:rPr>
          <w:rFonts w:ascii="Calibri" w:eastAsia="Calibri" w:hAnsi="Calibri" w:cs="Calibri"/>
        </w:rPr>
        <w:t xml:space="preserve">C#, HTML, CSS, jQuery, </w:t>
      </w:r>
      <w:r w:rsidR="00493AAF">
        <w:rPr>
          <w:rFonts w:ascii="Calibri" w:eastAsia="Calibri" w:hAnsi="Calibri" w:cs="Calibri"/>
        </w:rPr>
        <w:t>JavaScript</w:t>
      </w:r>
      <w:r>
        <w:rPr>
          <w:rFonts w:ascii="Calibri" w:eastAsia="Calibri" w:hAnsi="Calibri" w:cs="Calibri"/>
        </w:rPr>
        <w:t xml:space="preserve">, </w:t>
      </w:r>
      <w:r w:rsidR="00493AAF">
        <w:rPr>
          <w:rFonts w:ascii="Calibri" w:eastAsia="Calibri" w:hAnsi="Calibri" w:cs="Calibri"/>
        </w:rPr>
        <w:t>Asp.net Core, .Net Core, Json</w:t>
      </w:r>
      <w:r>
        <w:rPr>
          <w:rFonts w:ascii="Calibri" w:eastAsia="Calibri" w:hAnsi="Calibri" w:cs="Calibri"/>
        </w:rPr>
        <w:t>, Basics of VB, Angular 8.</w:t>
      </w:r>
    </w:p>
    <w:p w14:paraId="0A4F7672" w14:textId="77777777" w:rsidR="009C46F8" w:rsidRDefault="0097779A">
      <w:pPr>
        <w:spacing w:line="276" w:lineRule="auto"/>
        <w:jc w:val="both"/>
      </w:pPr>
      <w:r>
        <w:rPr>
          <w:rFonts w:ascii="Verdana" w:eastAsia="Verdana" w:hAnsi="Verdana" w:cs="Verdana"/>
          <w:b/>
          <w:bCs/>
        </w:rPr>
        <w:t> </w:t>
      </w:r>
    </w:p>
    <w:p w14:paraId="257F9FD9" w14:textId="77777777" w:rsidR="009C46F8" w:rsidRDefault="0097779A">
      <w:pPr>
        <w:jc w:val="both"/>
        <w:rPr>
          <w:sz w:val="28"/>
          <w:szCs w:val="28"/>
        </w:rPr>
      </w:pPr>
      <w:r>
        <w:rPr>
          <w:b/>
          <w:bCs/>
          <w:sz w:val="28"/>
          <w:szCs w:val="28"/>
        </w:rPr>
        <w:t>EMPLOYMENT HISTORY</w:t>
      </w:r>
    </w:p>
    <w:p w14:paraId="2C2416A8" w14:textId="77777777" w:rsidR="009C46F8" w:rsidRDefault="0097779A">
      <w:pPr>
        <w:spacing w:line="276" w:lineRule="auto"/>
        <w:jc w:val="both"/>
        <w:rPr>
          <w:sz w:val="26"/>
          <w:szCs w:val="26"/>
        </w:rPr>
      </w:pPr>
      <w:r>
        <w:rPr>
          <w:b/>
          <w:bCs/>
          <w:sz w:val="26"/>
          <w:szCs w:val="26"/>
        </w:rPr>
        <w:t>January 2017 – March 2021</w:t>
      </w:r>
    </w:p>
    <w:p w14:paraId="7F86082A" w14:textId="77777777" w:rsidR="009C46F8" w:rsidRDefault="0097779A">
      <w:pPr>
        <w:spacing w:line="276" w:lineRule="auto"/>
        <w:jc w:val="both"/>
        <w:rPr>
          <w:sz w:val="26"/>
          <w:szCs w:val="26"/>
        </w:rPr>
      </w:pPr>
      <w:r>
        <w:rPr>
          <w:b/>
          <w:bCs/>
          <w:sz w:val="26"/>
          <w:szCs w:val="26"/>
        </w:rPr>
        <w:t xml:space="preserve">Software Engineer at Echikitsa Informatics Pvt. Ltd. (Gurgaon)  </w:t>
      </w:r>
    </w:p>
    <w:p w14:paraId="53F42AFE" w14:textId="77777777" w:rsidR="009C46F8" w:rsidRDefault="0097779A">
      <w:pPr>
        <w:spacing w:before="240"/>
        <w:ind w:left="720"/>
        <w:jc w:val="both"/>
      </w:pPr>
      <w:r>
        <w:t>As a Programmer, which includes the Designing, Coding together with a team, Here, I am working on ASP.net MVC 4.0, Entity Framework, jQuery, Ajax, Jason, reporting to develop application. The UI part is in MVC, HTML, Kendo UI, jQuery, JavaScript, CSS, etc. and API is in MVC, Entity Framework.</w:t>
      </w:r>
    </w:p>
    <w:p w14:paraId="5922364D" w14:textId="77777777" w:rsidR="009C46F8" w:rsidRDefault="0097779A">
      <w:pPr>
        <w:spacing w:before="240"/>
        <w:ind w:left="720"/>
        <w:jc w:val="both"/>
      </w:pPr>
      <w:r>
        <w:t> </w:t>
      </w:r>
    </w:p>
    <w:p w14:paraId="108A149F" w14:textId="2A1EB595" w:rsidR="009C46F8" w:rsidRDefault="0097779A">
      <w:pPr>
        <w:spacing w:line="276" w:lineRule="auto"/>
        <w:jc w:val="both"/>
        <w:rPr>
          <w:sz w:val="26"/>
          <w:szCs w:val="26"/>
        </w:rPr>
      </w:pPr>
      <w:r>
        <w:rPr>
          <w:b/>
          <w:bCs/>
          <w:sz w:val="26"/>
          <w:szCs w:val="26"/>
        </w:rPr>
        <w:t xml:space="preserve">March 2022 – </w:t>
      </w:r>
      <w:r w:rsidR="004F0736" w:rsidRPr="004F0736">
        <w:rPr>
          <w:b/>
          <w:bCs/>
          <w:sz w:val="26"/>
          <w:szCs w:val="26"/>
        </w:rPr>
        <w:t>June 2023</w:t>
      </w:r>
    </w:p>
    <w:p w14:paraId="1C45D9C7" w14:textId="77777777" w:rsidR="009C46F8" w:rsidRDefault="0097779A">
      <w:pPr>
        <w:spacing w:line="276" w:lineRule="auto"/>
        <w:jc w:val="both"/>
        <w:rPr>
          <w:sz w:val="26"/>
          <w:szCs w:val="26"/>
        </w:rPr>
      </w:pPr>
      <w:r>
        <w:rPr>
          <w:b/>
          <w:bCs/>
          <w:sz w:val="26"/>
          <w:szCs w:val="26"/>
        </w:rPr>
        <w:t xml:space="preserve">Software Engineer at FSL Software Technologies  </w:t>
      </w:r>
    </w:p>
    <w:p w14:paraId="3EC05BBE" w14:textId="7EFF15D6" w:rsidR="009C46F8" w:rsidRDefault="0097779A">
      <w:pPr>
        <w:spacing w:before="240"/>
        <w:ind w:left="720"/>
        <w:jc w:val="both"/>
      </w:pPr>
      <w:r>
        <w:t xml:space="preserve">As a Programmer, which includes the Designing, </w:t>
      </w:r>
      <w:r w:rsidR="00493AAF">
        <w:t>coding</w:t>
      </w:r>
      <w:r>
        <w:t xml:space="preserve"> together with a team, </w:t>
      </w:r>
      <w:r w:rsidR="00497AD6">
        <w:t>here</w:t>
      </w:r>
      <w:r>
        <w:t>, I am working on ASP.net Basics of VB, Angular 8 to develop application.</w:t>
      </w:r>
    </w:p>
    <w:p w14:paraId="748C678E" w14:textId="77777777" w:rsidR="009C46F8" w:rsidRDefault="0097779A">
      <w:pPr>
        <w:spacing w:before="240" w:line="276" w:lineRule="auto"/>
        <w:jc w:val="both"/>
        <w:rPr>
          <w:b/>
          <w:bCs/>
          <w:sz w:val="22"/>
          <w:szCs w:val="22"/>
        </w:rPr>
      </w:pPr>
      <w:r>
        <w:rPr>
          <w:b/>
          <w:bCs/>
          <w:sz w:val="26"/>
          <w:szCs w:val="26"/>
        </w:rPr>
        <w:t xml:space="preserve">Project Name: </w:t>
      </w:r>
      <w:hyperlink r:id="rId7" w:history="1">
        <w:r>
          <w:rPr>
            <w:b/>
            <w:bCs/>
            <w:color w:val="0000FF"/>
            <w:sz w:val="22"/>
            <w:szCs w:val="22"/>
            <w:u w:val="single" w:color="0000FF"/>
          </w:rPr>
          <w:t>https://app.lexmantra.co.in</w:t>
        </w:r>
      </w:hyperlink>
      <w:r>
        <w:rPr>
          <w:b/>
          <w:bCs/>
          <w:sz w:val="22"/>
          <w:szCs w:val="22"/>
        </w:rPr>
        <w:t xml:space="preserve"> , </w:t>
      </w:r>
      <w:hyperlink r:id="rId8" w:history="1">
        <w:r>
          <w:rPr>
            <w:b/>
            <w:bCs/>
            <w:color w:val="0000FF"/>
            <w:sz w:val="22"/>
            <w:szCs w:val="22"/>
            <w:u w:val="single" w:color="0000FF"/>
          </w:rPr>
          <w:t>https://app.salesmantra.net.in</w:t>
        </w:r>
      </w:hyperlink>
      <w:r>
        <w:rPr>
          <w:b/>
          <w:bCs/>
          <w:sz w:val="22"/>
          <w:szCs w:val="22"/>
        </w:rPr>
        <w:t xml:space="preserve">, </w:t>
      </w:r>
    </w:p>
    <w:p w14:paraId="78ACDF40" w14:textId="77777777" w:rsidR="004F0736" w:rsidRDefault="004F0736">
      <w:pPr>
        <w:spacing w:before="240" w:line="276" w:lineRule="auto"/>
        <w:jc w:val="both"/>
        <w:rPr>
          <w:b/>
          <w:bCs/>
          <w:sz w:val="22"/>
          <w:szCs w:val="22"/>
        </w:rPr>
      </w:pPr>
    </w:p>
    <w:p w14:paraId="737B34EE" w14:textId="77777777" w:rsidR="00BD77D9" w:rsidRDefault="00BD77D9" w:rsidP="004F0736">
      <w:pPr>
        <w:spacing w:line="276" w:lineRule="auto"/>
        <w:jc w:val="both"/>
        <w:rPr>
          <w:b/>
          <w:bCs/>
          <w:sz w:val="26"/>
          <w:szCs w:val="26"/>
        </w:rPr>
      </w:pPr>
      <w:r>
        <w:rPr>
          <w:b/>
          <w:bCs/>
          <w:sz w:val="26"/>
          <w:szCs w:val="26"/>
        </w:rPr>
        <w:br/>
      </w:r>
    </w:p>
    <w:p w14:paraId="1FF99B0F" w14:textId="77777777" w:rsidR="00BD77D9" w:rsidRDefault="00BD77D9" w:rsidP="004F0736">
      <w:pPr>
        <w:spacing w:line="276" w:lineRule="auto"/>
        <w:jc w:val="both"/>
        <w:rPr>
          <w:b/>
          <w:bCs/>
          <w:sz w:val="26"/>
          <w:szCs w:val="26"/>
        </w:rPr>
      </w:pPr>
    </w:p>
    <w:p w14:paraId="31E7F0C2" w14:textId="77777777" w:rsidR="00BD77D9" w:rsidRDefault="00BD77D9" w:rsidP="004F0736">
      <w:pPr>
        <w:spacing w:line="276" w:lineRule="auto"/>
        <w:jc w:val="both"/>
        <w:rPr>
          <w:b/>
          <w:bCs/>
          <w:sz w:val="26"/>
          <w:szCs w:val="26"/>
        </w:rPr>
      </w:pPr>
    </w:p>
    <w:p w14:paraId="2C23128F" w14:textId="77777777" w:rsidR="00BD77D9" w:rsidRDefault="00BD77D9" w:rsidP="004F0736">
      <w:pPr>
        <w:spacing w:line="276" w:lineRule="auto"/>
        <w:jc w:val="both"/>
        <w:rPr>
          <w:b/>
          <w:bCs/>
          <w:sz w:val="26"/>
          <w:szCs w:val="26"/>
        </w:rPr>
      </w:pPr>
    </w:p>
    <w:p w14:paraId="2BDD296E" w14:textId="2A0C1234" w:rsidR="004F0736" w:rsidRDefault="004F0736" w:rsidP="004F0736">
      <w:pPr>
        <w:spacing w:line="276" w:lineRule="auto"/>
        <w:jc w:val="both"/>
        <w:rPr>
          <w:sz w:val="26"/>
          <w:szCs w:val="26"/>
        </w:rPr>
      </w:pPr>
      <w:r>
        <w:rPr>
          <w:b/>
          <w:bCs/>
          <w:sz w:val="26"/>
          <w:szCs w:val="26"/>
        </w:rPr>
        <w:lastRenderedPageBreak/>
        <w:t>January 2024 – September</w:t>
      </w:r>
      <w:r w:rsidRPr="004F0736">
        <w:rPr>
          <w:b/>
          <w:bCs/>
          <w:sz w:val="26"/>
          <w:szCs w:val="26"/>
        </w:rPr>
        <w:t xml:space="preserve"> 202</w:t>
      </w:r>
      <w:r>
        <w:rPr>
          <w:b/>
          <w:bCs/>
          <w:sz w:val="26"/>
          <w:szCs w:val="26"/>
        </w:rPr>
        <w:t>4</w:t>
      </w:r>
    </w:p>
    <w:p w14:paraId="5E8B3867" w14:textId="09EAE7CB" w:rsidR="004F0736" w:rsidRDefault="004F0736" w:rsidP="004F0736">
      <w:pPr>
        <w:spacing w:line="276" w:lineRule="auto"/>
        <w:jc w:val="both"/>
        <w:rPr>
          <w:sz w:val="26"/>
          <w:szCs w:val="26"/>
        </w:rPr>
      </w:pPr>
      <w:r>
        <w:rPr>
          <w:b/>
          <w:bCs/>
          <w:sz w:val="26"/>
          <w:szCs w:val="26"/>
        </w:rPr>
        <w:t>S</w:t>
      </w:r>
      <w:r w:rsidRPr="004F0736">
        <w:rPr>
          <w:b/>
          <w:bCs/>
          <w:sz w:val="26"/>
          <w:szCs w:val="26"/>
        </w:rPr>
        <w:t>pace care solutions private limited</w:t>
      </w:r>
      <w:r>
        <w:rPr>
          <w:b/>
          <w:bCs/>
          <w:sz w:val="26"/>
          <w:szCs w:val="26"/>
        </w:rPr>
        <w:t xml:space="preserve">  </w:t>
      </w:r>
    </w:p>
    <w:p w14:paraId="1DFFA049" w14:textId="4840ACB4" w:rsidR="004F0736" w:rsidRDefault="004F0736" w:rsidP="004F0736">
      <w:pPr>
        <w:spacing w:before="240"/>
        <w:ind w:left="720"/>
        <w:jc w:val="both"/>
      </w:pPr>
      <w:r>
        <w:t xml:space="preserve">As </w:t>
      </w:r>
      <w:r w:rsidR="00BD77D9" w:rsidRPr="00BD77D9">
        <w:t>From January 2024 to September 2024, I worked at Space Care Solutions Private Limited. I worked on a project named LSP (Logistics Service Provider) and developed Lead Management System using ASP.NET Core version 8.</w:t>
      </w:r>
    </w:p>
    <w:p w14:paraId="496DA321" w14:textId="77777777" w:rsidR="009C46F8" w:rsidRDefault="0097779A">
      <w:pPr>
        <w:spacing w:after="200"/>
        <w:jc w:val="both"/>
      </w:pPr>
      <w:r>
        <w:rPr>
          <w:b/>
          <w:bCs/>
        </w:rPr>
        <w:t> </w:t>
      </w:r>
    </w:p>
    <w:p w14:paraId="0E17FC3D" w14:textId="77777777" w:rsidR="009C46F8" w:rsidRDefault="0097779A">
      <w:pPr>
        <w:spacing w:after="200" w:line="276" w:lineRule="auto"/>
        <w:jc w:val="both"/>
        <w:rPr>
          <w:sz w:val="28"/>
          <w:szCs w:val="28"/>
        </w:rPr>
      </w:pPr>
      <w:r>
        <w:rPr>
          <w:b/>
          <w:bCs/>
          <w:sz w:val="28"/>
          <w:szCs w:val="28"/>
        </w:rPr>
        <w:t xml:space="preserve">EDUCATION </w:t>
      </w:r>
    </w:p>
    <w:p w14:paraId="49345C11" w14:textId="2F38DC54" w:rsidR="009C46F8" w:rsidRDefault="0097779A">
      <w:pPr>
        <w:numPr>
          <w:ilvl w:val="0"/>
          <w:numId w:val="2"/>
        </w:numPr>
        <w:pBdr>
          <w:left w:val="none" w:sz="0" w:space="7" w:color="auto"/>
        </w:pBdr>
        <w:ind w:left="1080" w:hanging="369"/>
        <w:jc w:val="both"/>
      </w:pPr>
      <w:r>
        <w:rPr>
          <w:rFonts w:ascii="Cambria" w:eastAsia="Cambria" w:hAnsi="Cambria" w:cs="Cambria"/>
        </w:rPr>
        <w:t xml:space="preserve">Pursuing </w:t>
      </w:r>
      <w:r>
        <w:rPr>
          <w:rFonts w:ascii="Calibri" w:eastAsia="Calibri" w:hAnsi="Calibri" w:cs="Calibri"/>
        </w:rPr>
        <w:t xml:space="preserve">Master of Computer Application from </w:t>
      </w:r>
      <w:r>
        <w:rPr>
          <w:rFonts w:ascii="Cambria" w:eastAsia="Cambria" w:hAnsi="Cambria" w:cs="Cambria"/>
        </w:rPr>
        <w:t xml:space="preserve">Karnataka </w:t>
      </w:r>
      <w:r w:rsidR="00BD77D9">
        <w:rPr>
          <w:rFonts w:ascii="Cambria" w:eastAsia="Cambria" w:hAnsi="Cambria" w:cs="Cambria"/>
        </w:rPr>
        <w:t>University (</w:t>
      </w:r>
      <w:r>
        <w:rPr>
          <w:rFonts w:ascii="Cambria" w:eastAsia="Cambria" w:hAnsi="Cambria" w:cs="Cambria"/>
        </w:rPr>
        <w:t>KSOU)</w:t>
      </w:r>
      <w:r>
        <w:rPr>
          <w:rFonts w:ascii="Calibri" w:eastAsia="Calibri" w:hAnsi="Calibri" w:cs="Calibri"/>
        </w:rPr>
        <w:t xml:space="preserve"> </w:t>
      </w:r>
    </w:p>
    <w:p w14:paraId="78BCE2F2" w14:textId="147AA512" w:rsidR="009C46F8" w:rsidRDefault="0097779A">
      <w:pPr>
        <w:numPr>
          <w:ilvl w:val="0"/>
          <w:numId w:val="2"/>
        </w:numPr>
        <w:pBdr>
          <w:left w:val="none" w:sz="0" w:space="7" w:color="auto"/>
        </w:pBdr>
        <w:ind w:left="1080" w:hanging="369"/>
        <w:jc w:val="both"/>
      </w:pPr>
      <w:r>
        <w:rPr>
          <w:rFonts w:ascii="Calibri" w:eastAsia="Calibri" w:hAnsi="Calibri" w:cs="Calibri"/>
        </w:rPr>
        <w:t>B.A from D.D.U Gorakhpur University, Gorakhpur</w:t>
      </w:r>
    </w:p>
    <w:p w14:paraId="015B57E7" w14:textId="5A826CDD" w:rsidR="009C46F8" w:rsidRDefault="0097779A">
      <w:pPr>
        <w:numPr>
          <w:ilvl w:val="0"/>
          <w:numId w:val="2"/>
        </w:numPr>
        <w:pBdr>
          <w:left w:val="none" w:sz="0" w:space="7" w:color="auto"/>
        </w:pBdr>
        <w:ind w:left="1080" w:hanging="369"/>
        <w:jc w:val="both"/>
      </w:pPr>
      <w:r>
        <w:rPr>
          <w:rFonts w:ascii="Calibri" w:eastAsia="Calibri" w:hAnsi="Calibri" w:cs="Calibri"/>
        </w:rPr>
        <w:t>12</w:t>
      </w:r>
      <w:r>
        <w:rPr>
          <w:rFonts w:ascii="Calibri" w:eastAsia="Calibri" w:hAnsi="Calibri" w:cs="Calibri"/>
          <w:sz w:val="22"/>
          <w:szCs w:val="22"/>
          <w:vertAlign w:val="superscript"/>
        </w:rPr>
        <w:t>th</w:t>
      </w:r>
      <w:r>
        <w:rPr>
          <w:rFonts w:ascii="Calibri" w:eastAsia="Calibri" w:hAnsi="Calibri" w:cs="Calibri"/>
        </w:rPr>
        <w:t xml:space="preserve"> Since from U. P. Board</w:t>
      </w:r>
    </w:p>
    <w:p w14:paraId="2847E14E" w14:textId="1A05289B" w:rsidR="009C46F8" w:rsidRDefault="0097779A">
      <w:pPr>
        <w:numPr>
          <w:ilvl w:val="0"/>
          <w:numId w:val="2"/>
        </w:numPr>
        <w:pBdr>
          <w:left w:val="none" w:sz="0" w:space="7" w:color="auto"/>
        </w:pBdr>
        <w:ind w:left="1080" w:hanging="369"/>
        <w:jc w:val="both"/>
      </w:pPr>
      <w:r>
        <w:rPr>
          <w:rFonts w:ascii="Calibri" w:eastAsia="Calibri" w:hAnsi="Calibri" w:cs="Calibri"/>
        </w:rPr>
        <w:t>10</w:t>
      </w:r>
      <w:r>
        <w:rPr>
          <w:rFonts w:ascii="Calibri" w:eastAsia="Calibri" w:hAnsi="Calibri" w:cs="Calibri"/>
          <w:sz w:val="22"/>
          <w:szCs w:val="22"/>
          <w:vertAlign w:val="superscript"/>
        </w:rPr>
        <w:t>th</w:t>
      </w:r>
      <w:r>
        <w:rPr>
          <w:rFonts w:ascii="Calibri" w:eastAsia="Calibri" w:hAnsi="Calibri" w:cs="Calibri"/>
        </w:rPr>
        <w:t xml:space="preserve"> Since from U.P. Board</w:t>
      </w:r>
    </w:p>
    <w:p w14:paraId="689B4381" w14:textId="77777777" w:rsidR="009C46F8" w:rsidRDefault="0097779A">
      <w:pPr>
        <w:numPr>
          <w:ilvl w:val="0"/>
          <w:numId w:val="2"/>
        </w:numPr>
        <w:pBdr>
          <w:left w:val="none" w:sz="0" w:space="7" w:color="auto"/>
        </w:pBdr>
        <w:ind w:left="1080" w:hanging="369"/>
        <w:jc w:val="both"/>
      </w:pPr>
      <w:r>
        <w:rPr>
          <w:rFonts w:ascii="Calibri" w:eastAsia="Calibri" w:hAnsi="Calibri" w:cs="Calibri"/>
        </w:rPr>
        <w:t xml:space="preserve">Diploma in .NET from NIIT Center South Ex, New Delhi (2012) </w:t>
      </w:r>
    </w:p>
    <w:p w14:paraId="27798CDC" w14:textId="77777777" w:rsidR="009C46F8" w:rsidRDefault="0097779A">
      <w:pPr>
        <w:ind w:left="1080"/>
        <w:jc w:val="both"/>
      </w:pPr>
      <w:r>
        <w:t> </w:t>
      </w:r>
    </w:p>
    <w:p w14:paraId="7D1D9FBF" w14:textId="77777777" w:rsidR="009C46F8" w:rsidRDefault="0097779A">
      <w:pPr>
        <w:jc w:val="both"/>
        <w:rPr>
          <w:sz w:val="28"/>
          <w:szCs w:val="28"/>
        </w:rPr>
      </w:pPr>
      <w:r>
        <w:rPr>
          <w:b/>
          <w:bCs/>
          <w:sz w:val="28"/>
          <w:szCs w:val="28"/>
        </w:rPr>
        <w:t xml:space="preserve">PROFESSIONAL EXPERIENCE </w:t>
      </w:r>
      <w:r>
        <w:rPr>
          <w:b/>
          <w:bCs/>
          <w:sz w:val="26"/>
          <w:szCs w:val="26"/>
        </w:rPr>
        <w:t>–</w:t>
      </w:r>
      <w:r>
        <w:rPr>
          <w:b/>
          <w:bCs/>
          <w:sz w:val="28"/>
          <w:szCs w:val="28"/>
        </w:rPr>
        <w:t xml:space="preserve"> PROJECT HISTORY</w:t>
      </w:r>
    </w:p>
    <w:p w14:paraId="74865BB1" w14:textId="77777777" w:rsidR="009C46F8" w:rsidRDefault="0097779A">
      <w:pPr>
        <w:jc w:val="both"/>
        <w:rPr>
          <w:sz w:val="28"/>
          <w:szCs w:val="28"/>
        </w:rPr>
      </w:pPr>
      <w:r>
        <w:rPr>
          <w:b/>
          <w:bCs/>
          <w:sz w:val="28"/>
          <w:szCs w:val="28"/>
        </w:rPr>
        <w:t> </w:t>
      </w:r>
    </w:p>
    <w:p w14:paraId="61789880" w14:textId="7CC5BAB8" w:rsidR="009C46F8" w:rsidRDefault="0097779A">
      <w:pPr>
        <w:spacing w:line="276" w:lineRule="auto"/>
        <w:jc w:val="both"/>
        <w:rPr>
          <w:sz w:val="26"/>
          <w:szCs w:val="26"/>
        </w:rPr>
      </w:pPr>
      <w:r>
        <w:rPr>
          <w:b/>
          <w:bCs/>
          <w:sz w:val="26"/>
          <w:szCs w:val="26"/>
        </w:rPr>
        <w:t xml:space="preserve">Project </w:t>
      </w:r>
      <w:r w:rsidR="00BD77D9">
        <w:rPr>
          <w:b/>
          <w:bCs/>
          <w:sz w:val="26"/>
          <w:szCs w:val="26"/>
        </w:rPr>
        <w:t>1: Ask</w:t>
      </w:r>
      <w:r>
        <w:rPr>
          <w:b/>
          <w:bCs/>
          <w:sz w:val="26"/>
          <w:szCs w:val="26"/>
        </w:rPr>
        <w:t xml:space="preserve">4healthcare– </w:t>
      </w:r>
      <w:hyperlink r:id="rId9" w:history="1">
        <w:r>
          <w:rPr>
            <w:b/>
            <w:bCs/>
            <w:color w:val="0000FF"/>
            <w:sz w:val="22"/>
            <w:szCs w:val="22"/>
            <w:u w:val="single" w:color="0000FF"/>
          </w:rPr>
          <w:t>www.ask4healthcare.com</w:t>
        </w:r>
      </w:hyperlink>
      <w:r>
        <w:rPr>
          <w:b/>
          <w:bCs/>
          <w:sz w:val="26"/>
          <w:szCs w:val="26"/>
        </w:rPr>
        <w:t xml:space="preserve"> (January 2017)</w:t>
      </w:r>
    </w:p>
    <w:p w14:paraId="6A7F426F" w14:textId="77777777" w:rsidR="009C46F8" w:rsidRDefault="0097779A">
      <w:pPr>
        <w:ind w:left="720"/>
        <w:jc w:val="both"/>
      </w:pPr>
      <w:r>
        <w:rPr>
          <w:b/>
          <w:bCs/>
        </w:rPr>
        <w:t>Description:</w:t>
      </w:r>
      <w:r>
        <w:t xml:space="preserve"> Ask4healthcare is an online platform where medical providers like doctors, hospitals, and diagnostic centers and online query for doctor and hospital. Patient can also maintain </w:t>
      </w:r>
      <w:r>
        <w:rPr>
          <w:b/>
          <w:bCs/>
        </w:rPr>
        <w:t>electronic health record</w:t>
      </w:r>
      <w:r>
        <w:t xml:space="preserve"> (</w:t>
      </w:r>
      <w:r>
        <w:rPr>
          <w:b/>
          <w:bCs/>
        </w:rPr>
        <w:t>EHR</w:t>
      </w:r>
      <w:r>
        <w:t xml:space="preserve">) and he also create group, maintain the report. </w:t>
      </w:r>
    </w:p>
    <w:p w14:paraId="2F2497A8" w14:textId="77777777" w:rsidR="009C46F8" w:rsidRDefault="0097779A">
      <w:pPr>
        <w:jc w:val="both"/>
      </w:pPr>
      <w:r>
        <w:rPr>
          <w:b/>
          <w:bCs/>
        </w:rPr>
        <w:t> </w:t>
      </w:r>
    </w:p>
    <w:p w14:paraId="29DAE11F" w14:textId="77777777" w:rsidR="009C46F8" w:rsidRDefault="0097779A">
      <w:pPr>
        <w:ind w:left="720"/>
        <w:jc w:val="both"/>
      </w:pPr>
      <w:r>
        <w:rPr>
          <w:b/>
          <w:bCs/>
        </w:rPr>
        <w:t xml:space="preserve">Technical environment: </w:t>
      </w:r>
    </w:p>
    <w:p w14:paraId="4CFB3AFA" w14:textId="63939800" w:rsidR="009C46F8" w:rsidRDefault="0097779A">
      <w:pPr>
        <w:ind w:left="720"/>
        <w:jc w:val="both"/>
      </w:pPr>
      <w:r>
        <w:t xml:space="preserve">Microsoft Visual Studio 2012(C#, ASP.NET 4.0, </w:t>
      </w:r>
      <w:r w:rsidR="00224746">
        <w:t>ASP.NET CORE, .NET CORE,</w:t>
      </w:r>
      <w:r w:rsidR="00493AAF">
        <w:t xml:space="preserve"> ANGULAR 8.0,</w:t>
      </w:r>
      <w:r w:rsidR="00224746">
        <w:t xml:space="preserve"> </w:t>
      </w:r>
      <w:r>
        <w:t xml:space="preserve">C#, HTML, CSS, jQuery, bootstrap, </w:t>
      </w:r>
      <w:r w:rsidR="00EE4168">
        <w:t>JavaScript</w:t>
      </w:r>
      <w:r>
        <w:t>, Json, Ajax  Reports).</w:t>
      </w:r>
    </w:p>
    <w:p w14:paraId="5D12650E" w14:textId="77777777" w:rsidR="009C46F8" w:rsidRDefault="0097779A">
      <w:pPr>
        <w:ind w:left="720"/>
        <w:jc w:val="both"/>
      </w:pPr>
      <w:r>
        <w:rPr>
          <w:b/>
          <w:bCs/>
        </w:rPr>
        <w:t xml:space="preserve">Roles and Responsibilities: </w:t>
      </w:r>
    </w:p>
    <w:p w14:paraId="25BBBAEE" w14:textId="77777777" w:rsidR="009C46F8" w:rsidRDefault="0097779A">
      <w:pPr>
        <w:numPr>
          <w:ilvl w:val="0"/>
          <w:numId w:val="3"/>
        </w:numPr>
        <w:tabs>
          <w:tab w:val="left" w:pos="1089"/>
        </w:tabs>
        <w:ind w:firstLine="0"/>
        <w:jc w:val="both"/>
      </w:pPr>
      <w:r>
        <w:rPr>
          <w:sz w:val="14"/>
          <w:szCs w:val="14"/>
        </w:rPr>
        <w:t xml:space="preserve">          </w:t>
      </w:r>
      <w:r>
        <w:rPr>
          <w:rFonts w:ascii="Calibri" w:eastAsia="Calibri" w:hAnsi="Calibri" w:cs="Calibri"/>
        </w:rPr>
        <w:t>There are 3 members in team. I have worked on design and coding.</w:t>
      </w:r>
    </w:p>
    <w:p w14:paraId="2DFF0511" w14:textId="77777777" w:rsidR="009C46F8" w:rsidRDefault="0097779A">
      <w:pPr>
        <w:numPr>
          <w:ilvl w:val="0"/>
          <w:numId w:val="3"/>
        </w:numPr>
        <w:tabs>
          <w:tab w:val="left" w:pos="1089"/>
        </w:tabs>
        <w:ind w:firstLine="0"/>
        <w:jc w:val="both"/>
      </w:pPr>
      <w:r>
        <w:rPr>
          <w:sz w:val="14"/>
          <w:szCs w:val="14"/>
        </w:rPr>
        <w:t xml:space="preserve">          </w:t>
      </w:r>
      <w:r>
        <w:rPr>
          <w:rFonts w:ascii="Calibri" w:eastAsia="Calibri" w:hAnsi="Calibri" w:cs="Calibri"/>
        </w:rPr>
        <w:t xml:space="preserve">Worked as software developer. </w:t>
      </w:r>
    </w:p>
    <w:p w14:paraId="2B723764" w14:textId="77777777" w:rsidR="009C46F8" w:rsidRDefault="0097779A">
      <w:pPr>
        <w:jc w:val="both"/>
      </w:pPr>
      <w:r>
        <w:rPr>
          <w:b/>
          <w:bCs/>
        </w:rPr>
        <w:t> </w:t>
      </w:r>
    </w:p>
    <w:p w14:paraId="57C3C57A" w14:textId="08D4E42E" w:rsidR="009C46F8" w:rsidRDefault="0097779A">
      <w:pPr>
        <w:spacing w:line="276" w:lineRule="auto"/>
        <w:jc w:val="both"/>
        <w:rPr>
          <w:sz w:val="26"/>
          <w:szCs w:val="26"/>
        </w:rPr>
      </w:pPr>
      <w:r>
        <w:rPr>
          <w:b/>
          <w:bCs/>
          <w:sz w:val="26"/>
          <w:szCs w:val="26"/>
        </w:rPr>
        <w:t xml:space="preserve">Project 2: Medripple Web – </w:t>
      </w:r>
      <w:hyperlink r:id="rId10" w:history="1">
        <w:r>
          <w:rPr>
            <w:b/>
            <w:bCs/>
            <w:color w:val="0000FF"/>
            <w:sz w:val="22"/>
            <w:szCs w:val="22"/>
            <w:u w:val="single" w:color="0000FF"/>
          </w:rPr>
          <w:t>www.medripple.com</w:t>
        </w:r>
      </w:hyperlink>
      <w:r>
        <w:rPr>
          <w:b/>
          <w:bCs/>
          <w:sz w:val="26"/>
          <w:szCs w:val="26"/>
        </w:rPr>
        <w:t xml:space="preserve"> (January 2017)</w:t>
      </w:r>
    </w:p>
    <w:p w14:paraId="0C7BC479" w14:textId="77777777" w:rsidR="009C46F8" w:rsidRDefault="0097779A">
      <w:pPr>
        <w:ind w:left="720"/>
        <w:jc w:val="both"/>
      </w:pPr>
      <w:r>
        <w:rPr>
          <w:b/>
          <w:bCs/>
        </w:rPr>
        <w:t>Description:</w:t>
      </w:r>
      <w:r>
        <w:t xml:space="preserve"> MedRipple is an online platform where medical providers like doctors, hospitals, and diagnostic centers connect with each other and refer the patients between each other. The providers can refer patients to any of the other providers. And also can maintain MIS reports. They can create their group and can send messages to group as well as any providers. This application is also available in mobile app. </w:t>
      </w:r>
    </w:p>
    <w:p w14:paraId="032CFFB2" w14:textId="77777777" w:rsidR="009C46F8" w:rsidRDefault="0097779A">
      <w:pPr>
        <w:ind w:left="720"/>
        <w:jc w:val="both"/>
      </w:pPr>
      <w:r>
        <w:rPr>
          <w:b/>
          <w:bCs/>
        </w:rPr>
        <w:t xml:space="preserve">Technical environment: </w:t>
      </w:r>
    </w:p>
    <w:p w14:paraId="705A09CE" w14:textId="77777777" w:rsidR="009C46F8" w:rsidRDefault="0097779A">
      <w:pPr>
        <w:ind w:left="720"/>
        <w:jc w:val="both"/>
      </w:pPr>
      <w:r>
        <w:t>Microsoft Visual Studio 2012(C#, ASP.NET 4.0, MVC 4, Web API, HTML, CSS, jQuery, JavaScript, Json, Ajax  Reports).</w:t>
      </w:r>
    </w:p>
    <w:p w14:paraId="4937223E" w14:textId="77777777" w:rsidR="009C46F8" w:rsidRDefault="0097779A">
      <w:pPr>
        <w:ind w:left="720"/>
        <w:jc w:val="both"/>
      </w:pPr>
      <w:r>
        <w:rPr>
          <w:b/>
          <w:bCs/>
        </w:rPr>
        <w:t xml:space="preserve">Roles and Responsibilities: </w:t>
      </w:r>
    </w:p>
    <w:p w14:paraId="63297F69" w14:textId="77777777" w:rsidR="009C46F8" w:rsidRDefault="0097779A">
      <w:pPr>
        <w:numPr>
          <w:ilvl w:val="0"/>
          <w:numId w:val="4"/>
        </w:numPr>
        <w:tabs>
          <w:tab w:val="left" w:pos="1089"/>
        </w:tabs>
        <w:ind w:firstLine="0"/>
        <w:jc w:val="both"/>
      </w:pPr>
      <w:r>
        <w:rPr>
          <w:sz w:val="14"/>
          <w:szCs w:val="14"/>
        </w:rPr>
        <w:t xml:space="preserve">          </w:t>
      </w:r>
      <w:r>
        <w:rPr>
          <w:rFonts w:ascii="Calibri" w:eastAsia="Calibri" w:hAnsi="Calibri" w:cs="Calibri"/>
        </w:rPr>
        <w:t>There are 3 members in team. I have worked on design part, views, controllers and API.</w:t>
      </w:r>
    </w:p>
    <w:p w14:paraId="4A09C5A5" w14:textId="77777777" w:rsidR="009C46F8" w:rsidRDefault="0097779A">
      <w:pPr>
        <w:numPr>
          <w:ilvl w:val="0"/>
          <w:numId w:val="4"/>
        </w:numPr>
        <w:tabs>
          <w:tab w:val="left" w:pos="1089"/>
        </w:tabs>
        <w:ind w:firstLine="0"/>
        <w:jc w:val="both"/>
      </w:pPr>
      <w:r>
        <w:rPr>
          <w:sz w:val="14"/>
          <w:szCs w:val="14"/>
        </w:rPr>
        <w:t xml:space="preserve">          </w:t>
      </w:r>
      <w:r>
        <w:rPr>
          <w:rFonts w:ascii="Calibri" w:eastAsia="Calibri" w:hAnsi="Calibri" w:cs="Calibri"/>
        </w:rPr>
        <w:t xml:space="preserve">Worked as software developer. </w:t>
      </w:r>
    </w:p>
    <w:p w14:paraId="73F0375C" w14:textId="77777777" w:rsidR="009C46F8" w:rsidRDefault="0097779A">
      <w:pPr>
        <w:numPr>
          <w:ilvl w:val="0"/>
          <w:numId w:val="4"/>
        </w:numPr>
        <w:tabs>
          <w:tab w:val="left" w:pos="1080"/>
        </w:tabs>
        <w:ind w:firstLine="0"/>
        <w:jc w:val="both"/>
      </w:pPr>
      <w:r>
        <w:rPr>
          <w:sz w:val="14"/>
          <w:szCs w:val="14"/>
        </w:rPr>
        <w:t xml:space="preserve">          </w:t>
      </w:r>
      <w:r>
        <w:rPr>
          <w:rFonts w:ascii="Calibri" w:eastAsia="Calibri" w:hAnsi="Calibri" w:cs="Calibri"/>
          <w:sz w:val="22"/>
          <w:szCs w:val="22"/>
        </w:rPr>
        <w:t>As a developer responsible for coding.</w:t>
      </w:r>
      <w:r>
        <w:rPr>
          <w:rFonts w:ascii="Calibri" w:eastAsia="Calibri" w:hAnsi="Calibri" w:cs="Calibri"/>
          <w:b/>
          <w:bCs/>
        </w:rPr>
        <w:t xml:space="preserve"> </w:t>
      </w:r>
    </w:p>
    <w:p w14:paraId="6188BE41" w14:textId="77777777" w:rsidR="009C46F8" w:rsidRDefault="0097779A">
      <w:pPr>
        <w:jc w:val="both"/>
      </w:pPr>
      <w:r>
        <w:rPr>
          <w:b/>
          <w:bCs/>
        </w:rPr>
        <w:t> </w:t>
      </w:r>
    </w:p>
    <w:p w14:paraId="55F7AAF0" w14:textId="4322029D" w:rsidR="009C46F8" w:rsidRDefault="0097779A">
      <w:pPr>
        <w:spacing w:line="276" w:lineRule="auto"/>
        <w:jc w:val="both"/>
        <w:rPr>
          <w:sz w:val="26"/>
          <w:szCs w:val="26"/>
        </w:rPr>
      </w:pPr>
      <w:r>
        <w:rPr>
          <w:b/>
          <w:bCs/>
          <w:sz w:val="26"/>
          <w:szCs w:val="26"/>
        </w:rPr>
        <w:t xml:space="preserve">Project 3: MedRipple API – </w:t>
      </w:r>
      <w:hyperlink r:id="rId11" w:history="1">
        <w:r>
          <w:rPr>
            <w:b/>
            <w:bCs/>
            <w:color w:val="0000FF"/>
            <w:sz w:val="22"/>
            <w:szCs w:val="22"/>
            <w:u w:val="single" w:color="0000FF"/>
          </w:rPr>
          <w:t>www.api.medripple.com</w:t>
        </w:r>
      </w:hyperlink>
      <w:r>
        <w:rPr>
          <w:b/>
          <w:bCs/>
          <w:sz w:val="26"/>
          <w:szCs w:val="26"/>
        </w:rPr>
        <w:t xml:space="preserve"> (January 2017)</w:t>
      </w:r>
    </w:p>
    <w:p w14:paraId="1965A589" w14:textId="77777777" w:rsidR="009C46F8" w:rsidRDefault="0097779A">
      <w:pPr>
        <w:ind w:left="720"/>
        <w:jc w:val="both"/>
      </w:pPr>
      <w:r>
        <w:rPr>
          <w:b/>
          <w:bCs/>
        </w:rPr>
        <w:t>Description:</w:t>
      </w:r>
      <w:r>
        <w:t xml:space="preserve"> MedRipple API is an online API platform which is used by the MedRipple Web to access the APIs for backend operations and fetch and insert the data to database. There are two types of APIs in this project. Get API and Post API. Get API is used to retrieve data from server database and post API is used for inserting data in server database.</w:t>
      </w:r>
    </w:p>
    <w:p w14:paraId="6B8C4545" w14:textId="77777777" w:rsidR="009C46F8" w:rsidRDefault="0097779A">
      <w:pPr>
        <w:ind w:left="720"/>
        <w:jc w:val="both"/>
      </w:pPr>
      <w:r>
        <w:rPr>
          <w:b/>
          <w:bCs/>
        </w:rPr>
        <w:lastRenderedPageBreak/>
        <w:t xml:space="preserve">Technical environment: </w:t>
      </w:r>
    </w:p>
    <w:p w14:paraId="7F4A535C" w14:textId="15A0AD91" w:rsidR="009C46F8" w:rsidRDefault="0097779A">
      <w:pPr>
        <w:ind w:left="720"/>
        <w:jc w:val="both"/>
      </w:pPr>
      <w:r>
        <w:t>Microsoft Visual Studio 2012(C#,</w:t>
      </w:r>
      <w:r w:rsidR="00D36779">
        <w:t xml:space="preserve"> ASP.NET CORE, .NET CORE,</w:t>
      </w:r>
      <w:r>
        <w:t xml:space="preserve"> ASP.NET 4.0, MVC 4, </w:t>
      </w:r>
      <w:r w:rsidR="00D36779">
        <w:t xml:space="preserve"> ANGULAR 8.0,</w:t>
      </w:r>
      <w:r>
        <w:t>Web API, LINQ, MS SQL 2008).</w:t>
      </w:r>
    </w:p>
    <w:p w14:paraId="616CF4D2" w14:textId="77777777" w:rsidR="009C46F8" w:rsidRDefault="0097779A">
      <w:pPr>
        <w:ind w:left="720"/>
        <w:jc w:val="both"/>
      </w:pPr>
      <w:r>
        <w:rPr>
          <w:b/>
          <w:bCs/>
        </w:rPr>
        <w:t xml:space="preserve">Roles and Responsibilities: </w:t>
      </w:r>
    </w:p>
    <w:p w14:paraId="2BF8F4A2" w14:textId="77777777" w:rsidR="009C46F8" w:rsidRDefault="0097779A">
      <w:pPr>
        <w:numPr>
          <w:ilvl w:val="0"/>
          <w:numId w:val="5"/>
        </w:numPr>
        <w:pBdr>
          <w:left w:val="none" w:sz="0" w:space="7" w:color="auto"/>
        </w:pBdr>
        <w:ind w:left="1080" w:hanging="369"/>
        <w:jc w:val="both"/>
      </w:pPr>
      <w:r>
        <w:rPr>
          <w:rFonts w:ascii="Calibri" w:eastAsia="Calibri" w:hAnsi="Calibri" w:cs="Calibri"/>
        </w:rPr>
        <w:t>There are 3 members in team. I have worked on Linq, EF and repositories.</w:t>
      </w:r>
    </w:p>
    <w:p w14:paraId="08CDA440" w14:textId="1306A98F" w:rsidR="009C46F8" w:rsidRDefault="0097779A">
      <w:pPr>
        <w:numPr>
          <w:ilvl w:val="0"/>
          <w:numId w:val="5"/>
        </w:numPr>
        <w:tabs>
          <w:tab w:val="left" w:pos="1089"/>
        </w:tabs>
        <w:ind w:firstLine="0"/>
        <w:jc w:val="both"/>
      </w:pPr>
      <w:r>
        <w:rPr>
          <w:sz w:val="14"/>
          <w:szCs w:val="14"/>
        </w:rPr>
        <w:t xml:space="preserve"> </w:t>
      </w:r>
      <w:r>
        <w:rPr>
          <w:rFonts w:ascii="Calibri" w:eastAsia="Calibri" w:hAnsi="Calibri" w:cs="Calibri"/>
        </w:rPr>
        <w:t xml:space="preserve">Worked as software developer. </w:t>
      </w:r>
    </w:p>
    <w:p w14:paraId="5422E3F8" w14:textId="20E7098C" w:rsidR="009C46F8" w:rsidRDefault="0097779A">
      <w:pPr>
        <w:numPr>
          <w:ilvl w:val="0"/>
          <w:numId w:val="5"/>
        </w:numPr>
        <w:tabs>
          <w:tab w:val="left" w:pos="1080"/>
        </w:tabs>
        <w:ind w:firstLine="0"/>
        <w:jc w:val="both"/>
      </w:pPr>
      <w:r>
        <w:rPr>
          <w:sz w:val="14"/>
          <w:szCs w:val="14"/>
        </w:rPr>
        <w:t xml:space="preserve"> </w:t>
      </w:r>
      <w:r>
        <w:rPr>
          <w:rFonts w:ascii="Calibri" w:eastAsia="Calibri" w:hAnsi="Calibri" w:cs="Calibri"/>
          <w:sz w:val="22"/>
          <w:szCs w:val="22"/>
        </w:rPr>
        <w:t>As a developer responsible for API handling</w:t>
      </w:r>
      <w:r>
        <w:rPr>
          <w:rFonts w:ascii="Calibri" w:eastAsia="Calibri" w:hAnsi="Calibri" w:cs="Calibri"/>
          <w:b/>
          <w:bCs/>
          <w:sz w:val="22"/>
          <w:szCs w:val="22"/>
        </w:rPr>
        <w:t xml:space="preserve"> </w:t>
      </w:r>
      <w:r>
        <w:rPr>
          <w:rFonts w:ascii="Calibri" w:eastAsia="Calibri" w:hAnsi="Calibri" w:cs="Calibri"/>
          <w:sz w:val="22"/>
          <w:szCs w:val="22"/>
        </w:rPr>
        <w:t>and database</w:t>
      </w:r>
    </w:p>
    <w:p w14:paraId="59908E30" w14:textId="77777777" w:rsidR="009C46F8" w:rsidRDefault="0097779A">
      <w:pPr>
        <w:jc w:val="both"/>
      </w:pPr>
      <w:r>
        <w:rPr>
          <w:b/>
          <w:bCs/>
        </w:rPr>
        <w:t> </w:t>
      </w:r>
    </w:p>
    <w:p w14:paraId="19ABB343" w14:textId="3F048EF2" w:rsidR="009C46F8" w:rsidRDefault="0097779A">
      <w:pPr>
        <w:spacing w:line="276" w:lineRule="auto"/>
        <w:jc w:val="both"/>
        <w:rPr>
          <w:sz w:val="26"/>
          <w:szCs w:val="26"/>
        </w:rPr>
      </w:pPr>
      <w:r>
        <w:rPr>
          <w:b/>
          <w:bCs/>
          <w:sz w:val="26"/>
          <w:szCs w:val="26"/>
        </w:rPr>
        <w:t>Project 4: Customer Relationship Management- </w:t>
      </w:r>
      <w:hyperlink r:id="rId12" w:history="1">
        <w:r>
          <w:rPr>
            <w:b/>
            <w:bCs/>
            <w:color w:val="0000FF"/>
            <w:sz w:val="22"/>
            <w:szCs w:val="22"/>
            <w:u w:val="single" w:color="0000EE"/>
          </w:rPr>
          <w:t>https://app.salesmantra.net.in</w:t>
        </w:r>
      </w:hyperlink>
      <w:r>
        <w:rPr>
          <w:sz w:val="26"/>
          <w:szCs w:val="26"/>
        </w:rPr>
        <w:t> </w:t>
      </w:r>
      <w:r w:rsidR="008F1126">
        <w:rPr>
          <w:sz w:val="26"/>
          <w:szCs w:val="26"/>
        </w:rPr>
        <w:br/>
      </w:r>
      <w:r>
        <w:rPr>
          <w:b/>
          <w:bCs/>
          <w:sz w:val="26"/>
          <w:szCs w:val="26"/>
        </w:rPr>
        <w:t>(March 2022- Present)</w:t>
      </w:r>
    </w:p>
    <w:p w14:paraId="6B08D36D" w14:textId="77777777" w:rsidR="009C46F8" w:rsidRDefault="0097779A">
      <w:pPr>
        <w:spacing w:line="276" w:lineRule="auto"/>
        <w:ind w:left="720"/>
        <w:jc w:val="both"/>
      </w:pPr>
      <w:r>
        <w:rPr>
          <w:b/>
          <w:bCs/>
          <w:sz w:val="22"/>
          <w:szCs w:val="22"/>
        </w:rPr>
        <w:t>Description:</w:t>
      </w:r>
      <w:r>
        <w:t xml:space="preserve"> </w:t>
      </w:r>
      <w:r>
        <w:rPr>
          <w:sz w:val="22"/>
          <w:szCs w:val="22"/>
        </w:rPr>
        <w:t>It appears that you'd like to summarize details related to Customer Relationship Management (CRM) for inclusion in a resume. Below, I've provided a concise summary of key points related to CRM that you can consider adding to your resume:</w:t>
      </w:r>
    </w:p>
    <w:p w14:paraId="4CA3DE61" w14:textId="77777777" w:rsidR="009C46F8" w:rsidRDefault="009C46F8">
      <w:pPr>
        <w:spacing w:line="276" w:lineRule="auto"/>
        <w:ind w:left="720"/>
        <w:jc w:val="both"/>
      </w:pPr>
    </w:p>
    <w:p w14:paraId="45970ABA" w14:textId="77777777" w:rsidR="009C46F8" w:rsidRDefault="0097779A">
      <w:pPr>
        <w:spacing w:line="276" w:lineRule="auto"/>
        <w:ind w:left="720"/>
        <w:jc w:val="both"/>
      </w:pPr>
      <w:r>
        <w:rPr>
          <w:rFonts w:ascii="Arial Black" w:eastAsia="Arial Black" w:hAnsi="Arial Black" w:cs="Arial Black"/>
          <w:sz w:val="22"/>
          <w:szCs w:val="22"/>
        </w:rPr>
        <w:t>1. </w:t>
      </w:r>
      <w:r>
        <w:rPr>
          <w:rFonts w:ascii="Arial Black" w:eastAsia="Arial Black" w:hAnsi="Arial Black" w:cs="Arial Black"/>
          <w:b/>
          <w:bCs/>
          <w:sz w:val="22"/>
          <w:szCs w:val="22"/>
        </w:rPr>
        <w:t>CRM Implementation:</w:t>
      </w:r>
      <w:r>
        <w:rPr>
          <w:sz w:val="22"/>
          <w:szCs w:val="22"/>
        </w:rPr>
        <w:t xml:space="preserve"> Proficient in implementing CRM software solutions to streamline business operations and enhance customer interactions.</w:t>
      </w:r>
    </w:p>
    <w:p w14:paraId="4E835317" w14:textId="77777777" w:rsidR="009C46F8" w:rsidRDefault="009C46F8">
      <w:pPr>
        <w:spacing w:line="276" w:lineRule="auto"/>
        <w:ind w:left="720"/>
        <w:jc w:val="both"/>
      </w:pPr>
    </w:p>
    <w:p w14:paraId="1F178B2D" w14:textId="77777777" w:rsidR="009C46F8" w:rsidRDefault="0097779A">
      <w:pPr>
        <w:spacing w:line="276" w:lineRule="auto"/>
        <w:ind w:left="720"/>
        <w:jc w:val="both"/>
      </w:pPr>
      <w:r>
        <w:rPr>
          <w:rFonts w:ascii="Arial Black" w:eastAsia="Arial Black" w:hAnsi="Arial Black" w:cs="Arial Black"/>
          <w:sz w:val="22"/>
          <w:szCs w:val="22"/>
        </w:rPr>
        <w:t>2. Data Analysis:</w:t>
      </w:r>
      <w:r>
        <w:rPr>
          <w:sz w:val="22"/>
          <w:szCs w:val="22"/>
        </w:rPr>
        <w:t xml:space="preserve"> Skilled in utilizing CRM data analytics to derive insights, optimize customer engagement, and drive data-driven decision-making.</w:t>
      </w:r>
    </w:p>
    <w:p w14:paraId="6542ED73" w14:textId="77777777" w:rsidR="009C46F8" w:rsidRDefault="009C46F8">
      <w:pPr>
        <w:spacing w:line="276" w:lineRule="auto"/>
        <w:ind w:left="720"/>
        <w:jc w:val="both"/>
      </w:pPr>
    </w:p>
    <w:p w14:paraId="539C4625" w14:textId="77777777" w:rsidR="009C46F8" w:rsidRDefault="0097779A">
      <w:pPr>
        <w:spacing w:line="276" w:lineRule="auto"/>
        <w:ind w:left="720"/>
        <w:jc w:val="both"/>
      </w:pPr>
      <w:r>
        <w:rPr>
          <w:rFonts w:ascii="Arial Black" w:eastAsia="Arial Black" w:hAnsi="Arial Black" w:cs="Arial Black"/>
          <w:sz w:val="22"/>
          <w:szCs w:val="22"/>
        </w:rPr>
        <w:t>3. Customer Engagement:</w:t>
      </w:r>
      <w:r>
        <w:rPr>
          <w:sz w:val="22"/>
          <w:szCs w:val="22"/>
        </w:rPr>
        <w:t>  Proven track record of developing and maintaining strong customer relationships, resulting in increased customer satisfaction and loyalty.</w:t>
      </w:r>
    </w:p>
    <w:p w14:paraId="2D3BCC77" w14:textId="77777777" w:rsidR="009C46F8" w:rsidRDefault="009C46F8">
      <w:pPr>
        <w:spacing w:line="276" w:lineRule="auto"/>
        <w:ind w:left="720"/>
        <w:jc w:val="both"/>
      </w:pPr>
    </w:p>
    <w:p w14:paraId="6A1FAE98" w14:textId="77777777" w:rsidR="009C46F8" w:rsidRDefault="0097779A">
      <w:pPr>
        <w:ind w:left="720"/>
        <w:jc w:val="both"/>
      </w:pPr>
      <w:r>
        <w:rPr>
          <w:b/>
          <w:bCs/>
        </w:rPr>
        <w:t xml:space="preserve">Technical environment: </w:t>
      </w:r>
    </w:p>
    <w:p w14:paraId="5C79F45A" w14:textId="44A22FDC" w:rsidR="009C46F8" w:rsidRDefault="0097779A">
      <w:pPr>
        <w:ind w:left="720"/>
        <w:jc w:val="both"/>
      </w:pPr>
      <w:r>
        <w:t xml:space="preserve">As a Programmer, which includes the Designing, </w:t>
      </w:r>
      <w:r w:rsidR="00BD77D9">
        <w:t>coding</w:t>
      </w:r>
      <w:r>
        <w:t xml:space="preserve"> together with a team, </w:t>
      </w:r>
      <w:r w:rsidR="00BD77D9">
        <w:t>here</w:t>
      </w:r>
      <w:r>
        <w:t>, I am working on API, Angular 8.0,</w:t>
      </w:r>
      <w:r w:rsidR="00493AAF">
        <w:t xml:space="preserve"> </w:t>
      </w:r>
      <w:r>
        <w:t xml:space="preserve">CSS, </w:t>
      </w:r>
      <w:r w:rsidR="00493AAF">
        <w:t>HTML, bootstrap</w:t>
      </w:r>
      <w:r>
        <w:t> to develop CRM Project.</w:t>
      </w:r>
    </w:p>
    <w:p w14:paraId="4DA0198E" w14:textId="77777777" w:rsidR="009C46F8" w:rsidRDefault="0097779A">
      <w:pPr>
        <w:ind w:left="720"/>
        <w:jc w:val="both"/>
      </w:pPr>
      <w:r>
        <w:rPr>
          <w:b/>
          <w:bCs/>
        </w:rPr>
        <w:t xml:space="preserve">Roles and Responsibilities: </w:t>
      </w:r>
    </w:p>
    <w:p w14:paraId="120135E7" w14:textId="77777777" w:rsidR="009C46F8" w:rsidRDefault="0097779A">
      <w:pPr>
        <w:numPr>
          <w:ilvl w:val="0"/>
          <w:numId w:val="6"/>
        </w:numPr>
        <w:tabs>
          <w:tab w:val="left" w:pos="1089"/>
        </w:tabs>
        <w:ind w:firstLine="0"/>
        <w:jc w:val="both"/>
      </w:pPr>
      <w:r>
        <w:rPr>
          <w:sz w:val="14"/>
          <w:szCs w:val="14"/>
        </w:rPr>
        <w:t xml:space="preserve">          </w:t>
      </w:r>
      <w:r>
        <w:rPr>
          <w:rFonts w:ascii="Calibri" w:eastAsia="Calibri" w:hAnsi="Calibri" w:cs="Calibri"/>
        </w:rPr>
        <w:t>Handling the issues of front-end and apply proper validation.</w:t>
      </w:r>
    </w:p>
    <w:p w14:paraId="537DA62D" w14:textId="77777777" w:rsidR="009C46F8" w:rsidRDefault="0097779A">
      <w:pPr>
        <w:numPr>
          <w:ilvl w:val="0"/>
          <w:numId w:val="6"/>
        </w:numPr>
        <w:tabs>
          <w:tab w:val="left" w:pos="1080"/>
        </w:tabs>
        <w:ind w:firstLine="0"/>
        <w:jc w:val="both"/>
      </w:pPr>
      <w:r>
        <w:rPr>
          <w:sz w:val="14"/>
          <w:szCs w:val="14"/>
        </w:rPr>
        <w:t xml:space="preserve">          </w:t>
      </w:r>
      <w:r>
        <w:rPr>
          <w:rFonts w:ascii="Calibri" w:eastAsia="Calibri" w:hAnsi="Calibri" w:cs="Calibri"/>
          <w:sz w:val="22"/>
          <w:szCs w:val="22"/>
        </w:rPr>
        <w:t>As a Programmer responsible for application coding</w:t>
      </w:r>
      <w:r>
        <w:rPr>
          <w:rFonts w:ascii="Calibri" w:eastAsia="Calibri" w:hAnsi="Calibri" w:cs="Calibri"/>
          <w:b/>
          <w:bCs/>
          <w:sz w:val="22"/>
          <w:szCs w:val="22"/>
        </w:rPr>
        <w:t xml:space="preserve"> </w:t>
      </w:r>
      <w:r>
        <w:rPr>
          <w:rFonts w:ascii="Calibri" w:eastAsia="Calibri" w:hAnsi="Calibri" w:cs="Calibri"/>
          <w:sz w:val="22"/>
          <w:szCs w:val="22"/>
        </w:rPr>
        <w:t>and database.</w:t>
      </w:r>
    </w:p>
    <w:p w14:paraId="165CDC39" w14:textId="77777777" w:rsidR="009C46F8" w:rsidRDefault="0097779A">
      <w:pPr>
        <w:spacing w:after="90" w:line="360" w:lineRule="auto"/>
        <w:jc w:val="both"/>
        <w:rPr>
          <w:sz w:val="28"/>
          <w:szCs w:val="28"/>
        </w:rPr>
      </w:pPr>
      <w:r>
        <w:rPr>
          <w:b/>
          <w:bCs/>
          <w:sz w:val="28"/>
          <w:szCs w:val="28"/>
        </w:rPr>
        <w:t>LANGUAGES</w:t>
      </w:r>
    </w:p>
    <w:tbl>
      <w:tblPr>
        <w:tblW w:w="8372" w:type="dxa"/>
        <w:tblInd w:w="715" w:type="dxa"/>
        <w:tblBorders>
          <w:top w:val="single" w:sz="4" w:space="0" w:color="000000"/>
          <w:left w:val="single" w:sz="4" w:space="0" w:color="000000"/>
          <w:bottom w:val="single" w:sz="4" w:space="0" w:color="000000"/>
          <w:right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093"/>
        <w:gridCol w:w="2287"/>
        <w:gridCol w:w="1899"/>
        <w:gridCol w:w="2093"/>
      </w:tblGrid>
      <w:tr w:rsidR="009C46F8" w14:paraId="51E78CE2" w14:textId="77777777">
        <w:trPr>
          <w:trHeight w:val="112"/>
        </w:trPr>
        <w:tc>
          <w:tcPr>
            <w:tcW w:w="2093" w:type="dxa"/>
            <w:tcBorders>
              <w:right w:val="single" w:sz="4" w:space="0" w:color="000000"/>
            </w:tcBorders>
            <w:tcMar>
              <w:top w:w="15" w:type="dxa"/>
              <w:left w:w="108" w:type="dxa"/>
              <w:bottom w:w="15" w:type="dxa"/>
              <w:right w:w="108" w:type="dxa"/>
            </w:tcMar>
            <w:hideMark/>
          </w:tcPr>
          <w:p w14:paraId="03794250" w14:textId="77777777" w:rsidR="009C46F8" w:rsidRDefault="0097779A">
            <w:pPr>
              <w:jc w:val="both"/>
            </w:pPr>
            <w:r>
              <w:t xml:space="preserve">Hindi </w:t>
            </w:r>
          </w:p>
        </w:tc>
        <w:tc>
          <w:tcPr>
            <w:tcW w:w="2287" w:type="dxa"/>
            <w:tcBorders>
              <w:left w:val="single" w:sz="4" w:space="0" w:color="000000"/>
              <w:right w:val="single" w:sz="4" w:space="0" w:color="000000"/>
            </w:tcBorders>
            <w:tcMar>
              <w:top w:w="15" w:type="dxa"/>
              <w:left w:w="108" w:type="dxa"/>
              <w:bottom w:w="15" w:type="dxa"/>
              <w:right w:w="108" w:type="dxa"/>
            </w:tcMar>
            <w:hideMark/>
          </w:tcPr>
          <w:p w14:paraId="5DF1B51A" w14:textId="77777777" w:rsidR="009C46F8" w:rsidRDefault="0097779A">
            <w:pPr>
              <w:jc w:val="both"/>
            </w:pPr>
            <w:r>
              <w:t xml:space="preserve">Native speaker </w:t>
            </w:r>
          </w:p>
        </w:tc>
        <w:tc>
          <w:tcPr>
            <w:tcW w:w="1899" w:type="dxa"/>
            <w:tcBorders>
              <w:left w:val="single" w:sz="4" w:space="0" w:color="000000"/>
              <w:right w:val="single" w:sz="4" w:space="0" w:color="000000"/>
            </w:tcBorders>
            <w:tcMar>
              <w:top w:w="15" w:type="dxa"/>
              <w:left w:w="108" w:type="dxa"/>
              <w:bottom w:w="15" w:type="dxa"/>
              <w:right w:w="108" w:type="dxa"/>
            </w:tcMar>
            <w:hideMark/>
          </w:tcPr>
          <w:p w14:paraId="1CBD8F92" w14:textId="77777777" w:rsidR="009C46F8" w:rsidRDefault="0097779A">
            <w:pPr>
              <w:jc w:val="both"/>
            </w:pPr>
            <w:r>
              <w:t>English</w:t>
            </w:r>
          </w:p>
        </w:tc>
        <w:tc>
          <w:tcPr>
            <w:tcW w:w="2093" w:type="dxa"/>
            <w:tcBorders>
              <w:left w:val="single" w:sz="4" w:space="0" w:color="000000"/>
            </w:tcBorders>
            <w:tcMar>
              <w:top w:w="15" w:type="dxa"/>
              <w:left w:w="108" w:type="dxa"/>
              <w:bottom w:w="15" w:type="dxa"/>
              <w:right w:w="108" w:type="dxa"/>
            </w:tcMar>
            <w:hideMark/>
          </w:tcPr>
          <w:p w14:paraId="2F39A7CF" w14:textId="77777777" w:rsidR="009C46F8" w:rsidRDefault="0097779A">
            <w:pPr>
              <w:jc w:val="both"/>
            </w:pPr>
            <w:r>
              <w:t>Conversational</w:t>
            </w:r>
          </w:p>
        </w:tc>
      </w:tr>
    </w:tbl>
    <w:p w14:paraId="3B14AE64" w14:textId="77777777" w:rsidR="009C46F8" w:rsidRDefault="0097779A">
      <w:pPr>
        <w:jc w:val="both"/>
      </w:pPr>
      <w:r>
        <w:rPr>
          <w:b/>
          <w:bCs/>
        </w:rPr>
        <w:t> </w:t>
      </w:r>
    </w:p>
    <w:p w14:paraId="23730893" w14:textId="77777777" w:rsidR="009C46F8" w:rsidRDefault="0097779A">
      <w:pPr>
        <w:spacing w:after="200" w:line="360" w:lineRule="auto"/>
        <w:jc w:val="both"/>
        <w:rPr>
          <w:sz w:val="28"/>
          <w:szCs w:val="28"/>
        </w:rPr>
      </w:pPr>
      <w:r>
        <w:rPr>
          <w:b/>
          <w:bCs/>
          <w:sz w:val="28"/>
          <w:szCs w:val="28"/>
        </w:rPr>
        <w:t>PERSONAL PROFILE</w:t>
      </w:r>
    </w:p>
    <w:tbl>
      <w:tblPr>
        <w:tblW w:w="8370"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4223"/>
        <w:gridCol w:w="4147"/>
      </w:tblGrid>
      <w:tr w:rsidR="009C46F8" w14:paraId="561006B5" w14:textId="77777777">
        <w:trPr>
          <w:trHeight w:val="242"/>
        </w:trPr>
        <w:tc>
          <w:tcPr>
            <w:tcW w:w="4223" w:type="dxa"/>
            <w:tcBorders>
              <w:bottom w:val="single" w:sz="4" w:space="0" w:color="000000"/>
              <w:right w:val="single" w:sz="4" w:space="0" w:color="000000"/>
            </w:tcBorders>
            <w:tcMar>
              <w:top w:w="15" w:type="dxa"/>
              <w:left w:w="108" w:type="dxa"/>
              <w:bottom w:w="15" w:type="dxa"/>
              <w:right w:w="108" w:type="dxa"/>
            </w:tcMar>
            <w:hideMark/>
          </w:tcPr>
          <w:p w14:paraId="0F1CA581" w14:textId="77777777" w:rsidR="009C46F8" w:rsidRDefault="0097779A">
            <w:pPr>
              <w:jc w:val="both"/>
            </w:pPr>
            <w:r>
              <w:t>Name</w:t>
            </w:r>
          </w:p>
        </w:tc>
        <w:tc>
          <w:tcPr>
            <w:tcW w:w="4147" w:type="dxa"/>
            <w:tcBorders>
              <w:left w:val="single" w:sz="4" w:space="0" w:color="000000"/>
              <w:bottom w:val="single" w:sz="4" w:space="0" w:color="000000"/>
            </w:tcBorders>
            <w:tcMar>
              <w:top w:w="15" w:type="dxa"/>
              <w:left w:w="108" w:type="dxa"/>
              <w:bottom w:w="15" w:type="dxa"/>
              <w:right w:w="108" w:type="dxa"/>
            </w:tcMar>
            <w:hideMark/>
          </w:tcPr>
          <w:p w14:paraId="5905FEE2" w14:textId="77777777" w:rsidR="009C46F8" w:rsidRDefault="0097779A">
            <w:pPr>
              <w:jc w:val="both"/>
            </w:pPr>
            <w:r>
              <w:t>Khushahal singh</w:t>
            </w:r>
          </w:p>
        </w:tc>
      </w:tr>
      <w:tr w:rsidR="009C46F8" w14:paraId="1E652109" w14:textId="77777777">
        <w:trPr>
          <w:trHeight w:val="242"/>
        </w:trPr>
        <w:tc>
          <w:tcPr>
            <w:tcW w:w="4223" w:type="dxa"/>
            <w:tcBorders>
              <w:top w:val="single" w:sz="4" w:space="0" w:color="000000"/>
              <w:bottom w:val="single" w:sz="4" w:space="0" w:color="000000"/>
              <w:right w:val="single" w:sz="4" w:space="0" w:color="000000"/>
            </w:tcBorders>
            <w:tcMar>
              <w:top w:w="15" w:type="dxa"/>
              <w:left w:w="108" w:type="dxa"/>
              <w:bottom w:w="15" w:type="dxa"/>
              <w:right w:w="108" w:type="dxa"/>
            </w:tcMar>
            <w:hideMark/>
          </w:tcPr>
          <w:p w14:paraId="3FDE2918" w14:textId="77777777" w:rsidR="009C46F8" w:rsidRDefault="0097779A">
            <w:pPr>
              <w:jc w:val="both"/>
            </w:pPr>
            <w:r>
              <w:t>Relevant Exp.</w:t>
            </w:r>
          </w:p>
        </w:tc>
        <w:tc>
          <w:tcPr>
            <w:tcW w:w="4147" w:type="dxa"/>
            <w:tcBorders>
              <w:top w:val="single" w:sz="4" w:space="0" w:color="000000"/>
              <w:left w:val="single" w:sz="4" w:space="0" w:color="000000"/>
              <w:bottom w:val="single" w:sz="4" w:space="0" w:color="000000"/>
            </w:tcBorders>
            <w:tcMar>
              <w:top w:w="15" w:type="dxa"/>
              <w:left w:w="108" w:type="dxa"/>
              <w:bottom w:w="15" w:type="dxa"/>
              <w:right w:w="108" w:type="dxa"/>
            </w:tcMar>
            <w:hideMark/>
          </w:tcPr>
          <w:p w14:paraId="48DB414E" w14:textId="43982526" w:rsidR="009C46F8" w:rsidRDefault="00493AAF">
            <w:pPr>
              <w:jc w:val="both"/>
            </w:pPr>
            <w:r>
              <w:t>5 years</w:t>
            </w:r>
          </w:p>
        </w:tc>
      </w:tr>
      <w:tr w:rsidR="009C46F8" w14:paraId="4C6776DA" w14:textId="77777777">
        <w:trPr>
          <w:trHeight w:val="242"/>
        </w:trPr>
        <w:tc>
          <w:tcPr>
            <w:tcW w:w="4223" w:type="dxa"/>
            <w:tcBorders>
              <w:top w:val="single" w:sz="4" w:space="0" w:color="000000"/>
              <w:bottom w:val="single" w:sz="4" w:space="0" w:color="000000"/>
              <w:right w:val="single" w:sz="4" w:space="0" w:color="000000"/>
            </w:tcBorders>
            <w:tcMar>
              <w:top w:w="15" w:type="dxa"/>
              <w:left w:w="108" w:type="dxa"/>
              <w:bottom w:w="15" w:type="dxa"/>
              <w:right w:w="108" w:type="dxa"/>
            </w:tcMar>
            <w:hideMark/>
          </w:tcPr>
          <w:p w14:paraId="28B105A0" w14:textId="77777777" w:rsidR="009C46F8" w:rsidRDefault="0097779A">
            <w:pPr>
              <w:jc w:val="both"/>
            </w:pPr>
            <w:r>
              <w:t>Industry</w:t>
            </w:r>
          </w:p>
        </w:tc>
        <w:tc>
          <w:tcPr>
            <w:tcW w:w="4147" w:type="dxa"/>
            <w:tcBorders>
              <w:top w:val="single" w:sz="4" w:space="0" w:color="000000"/>
              <w:left w:val="single" w:sz="4" w:space="0" w:color="000000"/>
              <w:bottom w:val="single" w:sz="4" w:space="0" w:color="000000"/>
            </w:tcBorders>
            <w:tcMar>
              <w:top w:w="15" w:type="dxa"/>
              <w:left w:w="108" w:type="dxa"/>
              <w:bottom w:w="15" w:type="dxa"/>
              <w:right w:w="108" w:type="dxa"/>
            </w:tcMar>
            <w:hideMark/>
          </w:tcPr>
          <w:p w14:paraId="2A319D2C" w14:textId="77777777" w:rsidR="009C46F8" w:rsidRDefault="0097779A">
            <w:pPr>
              <w:jc w:val="both"/>
            </w:pPr>
            <w:r>
              <w:t>Healthcare</w:t>
            </w:r>
          </w:p>
        </w:tc>
      </w:tr>
      <w:tr w:rsidR="009C46F8" w14:paraId="1D43DEFA" w14:textId="77777777">
        <w:trPr>
          <w:trHeight w:val="242"/>
        </w:trPr>
        <w:tc>
          <w:tcPr>
            <w:tcW w:w="4223" w:type="dxa"/>
            <w:tcBorders>
              <w:top w:val="single" w:sz="4" w:space="0" w:color="000000"/>
              <w:bottom w:val="single" w:sz="4" w:space="0" w:color="000000"/>
              <w:right w:val="single" w:sz="4" w:space="0" w:color="000000"/>
            </w:tcBorders>
            <w:tcMar>
              <w:top w:w="15" w:type="dxa"/>
              <w:left w:w="108" w:type="dxa"/>
              <w:bottom w:w="15" w:type="dxa"/>
              <w:right w:w="108" w:type="dxa"/>
            </w:tcMar>
            <w:hideMark/>
          </w:tcPr>
          <w:p w14:paraId="3847692E" w14:textId="77777777" w:rsidR="009C46F8" w:rsidRDefault="0097779A">
            <w:pPr>
              <w:jc w:val="both"/>
            </w:pPr>
            <w:r>
              <w:t>Company</w:t>
            </w:r>
          </w:p>
        </w:tc>
        <w:tc>
          <w:tcPr>
            <w:tcW w:w="4147" w:type="dxa"/>
            <w:tcBorders>
              <w:top w:val="single" w:sz="4" w:space="0" w:color="000000"/>
              <w:left w:val="single" w:sz="4" w:space="0" w:color="000000"/>
              <w:bottom w:val="single" w:sz="4" w:space="0" w:color="000000"/>
            </w:tcBorders>
            <w:tcMar>
              <w:top w:w="15" w:type="dxa"/>
              <w:left w:w="108" w:type="dxa"/>
              <w:bottom w:w="15" w:type="dxa"/>
              <w:right w:w="108" w:type="dxa"/>
            </w:tcMar>
            <w:hideMark/>
          </w:tcPr>
          <w:p w14:paraId="269AD757" w14:textId="77777777" w:rsidR="009C46F8" w:rsidRDefault="0097779A">
            <w:pPr>
              <w:jc w:val="both"/>
            </w:pPr>
            <w:r>
              <w:t>Echikitsa Informatics Pvt. Ltd. Gurugram</w:t>
            </w:r>
          </w:p>
        </w:tc>
      </w:tr>
      <w:tr w:rsidR="009C46F8" w14:paraId="2E0CAEAB" w14:textId="77777777">
        <w:trPr>
          <w:trHeight w:val="242"/>
        </w:trPr>
        <w:tc>
          <w:tcPr>
            <w:tcW w:w="4223" w:type="dxa"/>
            <w:tcBorders>
              <w:top w:val="single" w:sz="4" w:space="0" w:color="000000"/>
              <w:bottom w:val="single" w:sz="4" w:space="0" w:color="000000"/>
              <w:right w:val="single" w:sz="4" w:space="0" w:color="000000"/>
            </w:tcBorders>
            <w:tcMar>
              <w:top w:w="15" w:type="dxa"/>
              <w:left w:w="108" w:type="dxa"/>
              <w:bottom w:w="15" w:type="dxa"/>
              <w:right w:w="108" w:type="dxa"/>
            </w:tcMar>
            <w:hideMark/>
          </w:tcPr>
          <w:p w14:paraId="4FCDE367" w14:textId="77777777" w:rsidR="009C46F8" w:rsidRDefault="0097779A">
            <w:pPr>
              <w:jc w:val="both"/>
            </w:pPr>
            <w:r>
              <w:t>Designation</w:t>
            </w:r>
          </w:p>
        </w:tc>
        <w:tc>
          <w:tcPr>
            <w:tcW w:w="4147" w:type="dxa"/>
            <w:tcBorders>
              <w:top w:val="single" w:sz="4" w:space="0" w:color="000000"/>
              <w:left w:val="single" w:sz="4" w:space="0" w:color="000000"/>
              <w:bottom w:val="single" w:sz="4" w:space="0" w:color="000000"/>
            </w:tcBorders>
            <w:tcMar>
              <w:top w:w="15" w:type="dxa"/>
              <w:left w:w="108" w:type="dxa"/>
              <w:bottom w:w="15" w:type="dxa"/>
              <w:right w:w="108" w:type="dxa"/>
            </w:tcMar>
            <w:hideMark/>
          </w:tcPr>
          <w:p w14:paraId="2899C44E" w14:textId="77777777" w:rsidR="009C46F8" w:rsidRDefault="0097779A">
            <w:pPr>
              <w:jc w:val="both"/>
            </w:pPr>
            <w:r>
              <w:t>Software Engineer</w:t>
            </w:r>
          </w:p>
        </w:tc>
      </w:tr>
      <w:tr w:rsidR="009C46F8" w14:paraId="61624081" w14:textId="77777777">
        <w:trPr>
          <w:trHeight w:val="242"/>
        </w:trPr>
        <w:tc>
          <w:tcPr>
            <w:tcW w:w="4223" w:type="dxa"/>
            <w:tcBorders>
              <w:top w:val="single" w:sz="4" w:space="0" w:color="000000"/>
              <w:bottom w:val="single" w:sz="4" w:space="0" w:color="000000"/>
              <w:right w:val="single" w:sz="4" w:space="0" w:color="000000"/>
            </w:tcBorders>
            <w:tcMar>
              <w:top w:w="15" w:type="dxa"/>
              <w:left w:w="108" w:type="dxa"/>
              <w:bottom w:w="15" w:type="dxa"/>
              <w:right w:w="108" w:type="dxa"/>
            </w:tcMar>
            <w:hideMark/>
          </w:tcPr>
          <w:p w14:paraId="379590CA" w14:textId="77777777" w:rsidR="009C46F8" w:rsidRDefault="0097779A">
            <w:pPr>
              <w:jc w:val="both"/>
            </w:pPr>
            <w:r>
              <w:t>Date of Birth</w:t>
            </w:r>
          </w:p>
        </w:tc>
        <w:tc>
          <w:tcPr>
            <w:tcW w:w="4147" w:type="dxa"/>
            <w:tcBorders>
              <w:top w:val="single" w:sz="4" w:space="0" w:color="000000"/>
              <w:left w:val="single" w:sz="4" w:space="0" w:color="000000"/>
              <w:bottom w:val="single" w:sz="4" w:space="0" w:color="000000"/>
            </w:tcBorders>
            <w:tcMar>
              <w:top w:w="15" w:type="dxa"/>
              <w:left w:w="108" w:type="dxa"/>
              <w:bottom w:w="15" w:type="dxa"/>
              <w:right w:w="108" w:type="dxa"/>
            </w:tcMar>
            <w:hideMark/>
          </w:tcPr>
          <w:p w14:paraId="7FE077D6" w14:textId="77777777" w:rsidR="009C46F8" w:rsidRDefault="0097779A">
            <w:pPr>
              <w:jc w:val="both"/>
            </w:pPr>
            <w:r>
              <w:t>20</w:t>
            </w:r>
            <w:r>
              <w:rPr>
                <w:sz w:val="22"/>
                <w:szCs w:val="22"/>
                <w:vertAlign w:val="superscript"/>
              </w:rPr>
              <w:t>th</w:t>
            </w:r>
            <w:r>
              <w:t xml:space="preserve"> December, 1992</w:t>
            </w:r>
          </w:p>
        </w:tc>
      </w:tr>
      <w:tr w:rsidR="009C46F8" w14:paraId="17763490" w14:textId="77777777">
        <w:trPr>
          <w:trHeight w:val="242"/>
        </w:trPr>
        <w:tc>
          <w:tcPr>
            <w:tcW w:w="4223" w:type="dxa"/>
            <w:tcBorders>
              <w:top w:val="single" w:sz="4" w:space="0" w:color="000000"/>
              <w:bottom w:val="single" w:sz="4" w:space="0" w:color="000000"/>
              <w:right w:val="single" w:sz="4" w:space="0" w:color="000000"/>
            </w:tcBorders>
            <w:tcMar>
              <w:top w:w="15" w:type="dxa"/>
              <w:left w:w="108" w:type="dxa"/>
              <w:bottom w:w="15" w:type="dxa"/>
              <w:right w:w="108" w:type="dxa"/>
            </w:tcMar>
            <w:hideMark/>
          </w:tcPr>
          <w:p w14:paraId="11518722" w14:textId="77777777" w:rsidR="009C46F8" w:rsidRDefault="0097779A">
            <w:pPr>
              <w:jc w:val="both"/>
            </w:pPr>
            <w:r>
              <w:t>Marital Status</w:t>
            </w:r>
          </w:p>
        </w:tc>
        <w:tc>
          <w:tcPr>
            <w:tcW w:w="4147" w:type="dxa"/>
            <w:tcBorders>
              <w:top w:val="single" w:sz="4" w:space="0" w:color="000000"/>
              <w:left w:val="single" w:sz="4" w:space="0" w:color="000000"/>
              <w:bottom w:val="single" w:sz="4" w:space="0" w:color="000000"/>
            </w:tcBorders>
            <w:tcMar>
              <w:top w:w="15" w:type="dxa"/>
              <w:left w:w="108" w:type="dxa"/>
              <w:bottom w:w="15" w:type="dxa"/>
              <w:right w:w="108" w:type="dxa"/>
            </w:tcMar>
            <w:hideMark/>
          </w:tcPr>
          <w:p w14:paraId="7FB9D6E6" w14:textId="77777777" w:rsidR="009C46F8" w:rsidRDefault="0097779A">
            <w:pPr>
              <w:jc w:val="both"/>
            </w:pPr>
            <w:r>
              <w:t>Single</w:t>
            </w:r>
          </w:p>
        </w:tc>
      </w:tr>
      <w:tr w:rsidR="009C46F8" w14:paraId="45E33F09" w14:textId="77777777">
        <w:trPr>
          <w:trHeight w:val="242"/>
        </w:trPr>
        <w:tc>
          <w:tcPr>
            <w:tcW w:w="4223" w:type="dxa"/>
            <w:tcBorders>
              <w:top w:val="single" w:sz="4" w:space="0" w:color="000000"/>
              <w:bottom w:val="single" w:sz="4" w:space="0" w:color="000000"/>
              <w:right w:val="single" w:sz="4" w:space="0" w:color="000000"/>
            </w:tcBorders>
            <w:tcMar>
              <w:top w:w="15" w:type="dxa"/>
              <w:left w:w="108" w:type="dxa"/>
              <w:bottom w:w="15" w:type="dxa"/>
              <w:right w:w="108" w:type="dxa"/>
            </w:tcMar>
            <w:hideMark/>
          </w:tcPr>
          <w:p w14:paraId="2CCB274B" w14:textId="77777777" w:rsidR="009C46F8" w:rsidRDefault="0097779A">
            <w:pPr>
              <w:jc w:val="both"/>
            </w:pPr>
            <w:r>
              <w:t xml:space="preserve">Hobbies </w:t>
            </w:r>
          </w:p>
        </w:tc>
        <w:tc>
          <w:tcPr>
            <w:tcW w:w="4147" w:type="dxa"/>
            <w:tcBorders>
              <w:top w:val="single" w:sz="4" w:space="0" w:color="000000"/>
              <w:left w:val="single" w:sz="4" w:space="0" w:color="000000"/>
              <w:bottom w:val="single" w:sz="4" w:space="0" w:color="000000"/>
            </w:tcBorders>
            <w:tcMar>
              <w:top w:w="15" w:type="dxa"/>
              <w:left w:w="108" w:type="dxa"/>
              <w:bottom w:w="15" w:type="dxa"/>
              <w:right w:w="108" w:type="dxa"/>
            </w:tcMar>
            <w:hideMark/>
          </w:tcPr>
          <w:p w14:paraId="08AF3DD1" w14:textId="77777777" w:rsidR="009C46F8" w:rsidRDefault="0097779A">
            <w:pPr>
              <w:jc w:val="both"/>
            </w:pPr>
            <w:r>
              <w:t>Listening music and watching Cricket</w:t>
            </w:r>
          </w:p>
        </w:tc>
      </w:tr>
      <w:tr w:rsidR="009C46F8" w14:paraId="1EF028A1" w14:textId="77777777">
        <w:trPr>
          <w:trHeight w:val="242"/>
        </w:trPr>
        <w:tc>
          <w:tcPr>
            <w:tcW w:w="4223" w:type="dxa"/>
            <w:tcBorders>
              <w:top w:val="single" w:sz="4" w:space="0" w:color="000000"/>
              <w:bottom w:val="single" w:sz="4" w:space="0" w:color="000000"/>
              <w:right w:val="single" w:sz="4" w:space="0" w:color="000000"/>
            </w:tcBorders>
            <w:tcMar>
              <w:top w:w="15" w:type="dxa"/>
              <w:left w:w="108" w:type="dxa"/>
              <w:bottom w:w="15" w:type="dxa"/>
              <w:right w:w="108" w:type="dxa"/>
            </w:tcMar>
            <w:hideMark/>
          </w:tcPr>
          <w:p w14:paraId="39F61A61" w14:textId="77777777" w:rsidR="009C46F8" w:rsidRDefault="0097779A">
            <w:pPr>
              <w:jc w:val="both"/>
            </w:pPr>
            <w:r>
              <w:t>Permanent Address</w:t>
            </w:r>
          </w:p>
        </w:tc>
        <w:tc>
          <w:tcPr>
            <w:tcW w:w="4147" w:type="dxa"/>
            <w:tcBorders>
              <w:top w:val="single" w:sz="4" w:space="0" w:color="000000"/>
              <w:left w:val="single" w:sz="4" w:space="0" w:color="000000"/>
              <w:bottom w:val="single" w:sz="4" w:space="0" w:color="000000"/>
            </w:tcBorders>
            <w:tcMar>
              <w:top w:w="15" w:type="dxa"/>
              <w:left w:w="108" w:type="dxa"/>
              <w:bottom w:w="15" w:type="dxa"/>
              <w:right w:w="108" w:type="dxa"/>
            </w:tcMar>
            <w:hideMark/>
          </w:tcPr>
          <w:p w14:paraId="315EDA79" w14:textId="77777777" w:rsidR="009C46F8" w:rsidRDefault="0097779A">
            <w:pPr>
              <w:jc w:val="both"/>
            </w:pPr>
            <w:r>
              <w:t>Ghoghra, Gorakhpur, UP- 274149</w:t>
            </w:r>
          </w:p>
        </w:tc>
      </w:tr>
      <w:tr w:rsidR="009C46F8" w14:paraId="0037E299" w14:textId="77777777">
        <w:trPr>
          <w:trHeight w:val="242"/>
        </w:trPr>
        <w:tc>
          <w:tcPr>
            <w:tcW w:w="4223" w:type="dxa"/>
            <w:tcBorders>
              <w:top w:val="single" w:sz="4" w:space="0" w:color="000000"/>
              <w:right w:val="single" w:sz="4" w:space="0" w:color="000000"/>
            </w:tcBorders>
            <w:tcMar>
              <w:top w:w="15" w:type="dxa"/>
              <w:left w:w="108" w:type="dxa"/>
              <w:bottom w:w="15" w:type="dxa"/>
              <w:right w:w="108" w:type="dxa"/>
            </w:tcMar>
            <w:hideMark/>
          </w:tcPr>
          <w:p w14:paraId="7E5365B4" w14:textId="77777777" w:rsidR="009C46F8" w:rsidRDefault="0097779A">
            <w:pPr>
              <w:jc w:val="both"/>
            </w:pPr>
            <w:r>
              <w:t>Preferred Locations</w:t>
            </w:r>
          </w:p>
        </w:tc>
        <w:tc>
          <w:tcPr>
            <w:tcW w:w="4147" w:type="dxa"/>
            <w:tcBorders>
              <w:top w:val="single" w:sz="4" w:space="0" w:color="000000"/>
              <w:left w:val="single" w:sz="4" w:space="0" w:color="000000"/>
            </w:tcBorders>
            <w:tcMar>
              <w:top w:w="15" w:type="dxa"/>
              <w:left w:w="108" w:type="dxa"/>
              <w:bottom w:w="15" w:type="dxa"/>
              <w:right w:w="108" w:type="dxa"/>
            </w:tcMar>
            <w:hideMark/>
          </w:tcPr>
          <w:p w14:paraId="60719397" w14:textId="77777777" w:rsidR="009C46F8" w:rsidRDefault="0097779A">
            <w:pPr>
              <w:jc w:val="both"/>
            </w:pPr>
            <w:r>
              <w:t>Delhi-NCR</w:t>
            </w:r>
          </w:p>
        </w:tc>
      </w:tr>
    </w:tbl>
    <w:p w14:paraId="7AFCB9C8" w14:textId="77777777" w:rsidR="009C46F8" w:rsidRDefault="0097779A">
      <w:pPr>
        <w:spacing w:after="200"/>
        <w:jc w:val="both"/>
      </w:pPr>
      <w:r>
        <w:t> </w:t>
      </w:r>
    </w:p>
    <w:p w14:paraId="4C702252" w14:textId="77777777" w:rsidR="009C46F8" w:rsidRDefault="0097779A">
      <w:pPr>
        <w:spacing w:after="200"/>
        <w:jc w:val="both"/>
        <w:rPr>
          <w:sz w:val="28"/>
          <w:szCs w:val="28"/>
        </w:rPr>
      </w:pPr>
      <w:r>
        <w:rPr>
          <w:b/>
          <w:bCs/>
          <w:sz w:val="28"/>
          <w:szCs w:val="28"/>
        </w:rPr>
        <w:lastRenderedPageBreak/>
        <w:t>DECLARATION</w:t>
      </w:r>
    </w:p>
    <w:p w14:paraId="04E184FA" w14:textId="77777777" w:rsidR="009C46F8" w:rsidRDefault="0097779A">
      <w:pPr>
        <w:ind w:left="720"/>
        <w:jc w:val="both"/>
      </w:pPr>
      <w:r>
        <w:t>I solemnly, declare that above information are true and correct to the best of my knowledge and belief. I understand that if any information given above is found incorrect, my candidature to be terminated.</w:t>
      </w:r>
    </w:p>
    <w:p w14:paraId="5AB70E7C" w14:textId="77777777" w:rsidR="009C46F8" w:rsidRDefault="0097779A">
      <w:pPr>
        <w:spacing w:after="200"/>
        <w:jc w:val="both"/>
      </w:pPr>
      <w:r>
        <w:t> </w:t>
      </w:r>
    </w:p>
    <w:p w14:paraId="3BB39692" w14:textId="77777777" w:rsidR="009C46F8" w:rsidRDefault="0097779A">
      <w:pPr>
        <w:spacing w:after="200"/>
        <w:jc w:val="both"/>
      </w:pPr>
      <w:r>
        <w:t> </w:t>
      </w:r>
    </w:p>
    <w:p w14:paraId="73A42B9D" w14:textId="77777777" w:rsidR="009C46F8" w:rsidRDefault="0097779A">
      <w:pPr>
        <w:spacing w:after="200"/>
        <w:jc w:val="both"/>
      </w:pPr>
      <w:r>
        <w:t> </w:t>
      </w:r>
    </w:p>
    <w:p w14:paraId="7C2A184C" w14:textId="77777777" w:rsidR="009C46F8" w:rsidRDefault="0097779A">
      <w:pPr>
        <w:spacing w:line="276" w:lineRule="auto"/>
        <w:jc w:val="both"/>
        <w:rPr>
          <w:sz w:val="26"/>
          <w:szCs w:val="26"/>
        </w:rPr>
      </w:pPr>
      <w:r>
        <w:rPr>
          <w:b/>
          <w:bCs/>
          <w:sz w:val="26"/>
          <w:szCs w:val="26"/>
        </w:rPr>
        <w:t xml:space="preserve">Date: </w:t>
      </w:r>
    </w:p>
    <w:p w14:paraId="75F31BF5" w14:textId="77777777" w:rsidR="009C46F8" w:rsidRDefault="0097779A">
      <w:pPr>
        <w:spacing w:line="276" w:lineRule="auto"/>
        <w:jc w:val="both"/>
        <w:rPr>
          <w:b/>
          <w:bCs/>
          <w:sz w:val="26"/>
          <w:szCs w:val="26"/>
        </w:rPr>
      </w:pPr>
      <w:r>
        <w:rPr>
          <w:b/>
          <w:bCs/>
          <w:sz w:val="26"/>
          <w:szCs w:val="26"/>
        </w:rPr>
        <w:t>Place:</w:t>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26"/>
          <w:szCs w:val="26"/>
        </w:rPr>
        <w:tab/>
      </w:r>
      <w:r>
        <w:rPr>
          <w:b/>
          <w:bCs/>
          <w:sz w:val="32"/>
          <w:szCs w:val="32"/>
        </w:rPr>
        <w:t>Khushahal Singh</w:t>
      </w:r>
    </w:p>
    <w:p w14:paraId="0A848C0E" w14:textId="77777777" w:rsidR="009C46F8" w:rsidRDefault="0097779A">
      <w:pPr>
        <w:spacing w:after="200"/>
      </w:pPr>
      <w:r>
        <w:t> </w:t>
      </w:r>
    </w:p>
    <w:sectPr w:rsidR="009C46F8">
      <w:pgSz w:w="11906" w:h="16838"/>
      <w:pgMar w:top="1138" w:right="850" w:bottom="1138" w:left="169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B8E85080">
      <w:start w:val="1"/>
      <w:numFmt w:val="bullet"/>
      <w:lvlText w:val=""/>
      <w:lvlJc w:val="left"/>
      <w:pPr>
        <w:ind w:left="720" w:hanging="360"/>
      </w:pPr>
      <w:rPr>
        <w:rFonts w:ascii="Symbol" w:hAnsi="Symbol"/>
        <w:b w:val="0"/>
        <w:bCs w:val="0"/>
      </w:rPr>
    </w:lvl>
    <w:lvl w:ilvl="1" w:tplc="AEE62B4E">
      <w:start w:val="1"/>
      <w:numFmt w:val="bullet"/>
      <w:lvlText w:val="o"/>
      <w:lvlJc w:val="left"/>
      <w:pPr>
        <w:tabs>
          <w:tab w:val="num" w:pos="1440"/>
        </w:tabs>
        <w:ind w:left="1440" w:hanging="360"/>
      </w:pPr>
      <w:rPr>
        <w:rFonts w:ascii="Courier New" w:hAnsi="Courier New"/>
      </w:rPr>
    </w:lvl>
    <w:lvl w:ilvl="2" w:tplc="DBA8742E">
      <w:start w:val="1"/>
      <w:numFmt w:val="bullet"/>
      <w:lvlText w:val=""/>
      <w:lvlJc w:val="left"/>
      <w:pPr>
        <w:tabs>
          <w:tab w:val="num" w:pos="2160"/>
        </w:tabs>
        <w:ind w:left="2160" w:hanging="360"/>
      </w:pPr>
      <w:rPr>
        <w:rFonts w:ascii="Wingdings" w:hAnsi="Wingdings"/>
      </w:rPr>
    </w:lvl>
    <w:lvl w:ilvl="3" w:tplc="8040A190">
      <w:start w:val="1"/>
      <w:numFmt w:val="bullet"/>
      <w:lvlText w:val=""/>
      <w:lvlJc w:val="left"/>
      <w:pPr>
        <w:tabs>
          <w:tab w:val="num" w:pos="2880"/>
        </w:tabs>
        <w:ind w:left="2880" w:hanging="360"/>
      </w:pPr>
      <w:rPr>
        <w:rFonts w:ascii="Symbol" w:hAnsi="Symbol"/>
      </w:rPr>
    </w:lvl>
    <w:lvl w:ilvl="4" w:tplc="83609A42">
      <w:start w:val="1"/>
      <w:numFmt w:val="bullet"/>
      <w:lvlText w:val="o"/>
      <w:lvlJc w:val="left"/>
      <w:pPr>
        <w:tabs>
          <w:tab w:val="num" w:pos="3600"/>
        </w:tabs>
        <w:ind w:left="3600" w:hanging="360"/>
      </w:pPr>
      <w:rPr>
        <w:rFonts w:ascii="Courier New" w:hAnsi="Courier New"/>
      </w:rPr>
    </w:lvl>
    <w:lvl w:ilvl="5" w:tplc="5590F006">
      <w:start w:val="1"/>
      <w:numFmt w:val="bullet"/>
      <w:lvlText w:val=""/>
      <w:lvlJc w:val="left"/>
      <w:pPr>
        <w:tabs>
          <w:tab w:val="num" w:pos="4320"/>
        </w:tabs>
        <w:ind w:left="4320" w:hanging="360"/>
      </w:pPr>
      <w:rPr>
        <w:rFonts w:ascii="Wingdings" w:hAnsi="Wingdings"/>
      </w:rPr>
    </w:lvl>
    <w:lvl w:ilvl="6" w:tplc="DAC45496">
      <w:start w:val="1"/>
      <w:numFmt w:val="bullet"/>
      <w:lvlText w:val=""/>
      <w:lvlJc w:val="left"/>
      <w:pPr>
        <w:tabs>
          <w:tab w:val="num" w:pos="5040"/>
        </w:tabs>
        <w:ind w:left="5040" w:hanging="360"/>
      </w:pPr>
      <w:rPr>
        <w:rFonts w:ascii="Symbol" w:hAnsi="Symbol"/>
      </w:rPr>
    </w:lvl>
    <w:lvl w:ilvl="7" w:tplc="7FF424B4">
      <w:start w:val="1"/>
      <w:numFmt w:val="bullet"/>
      <w:lvlText w:val="o"/>
      <w:lvlJc w:val="left"/>
      <w:pPr>
        <w:tabs>
          <w:tab w:val="num" w:pos="5760"/>
        </w:tabs>
        <w:ind w:left="5760" w:hanging="360"/>
      </w:pPr>
      <w:rPr>
        <w:rFonts w:ascii="Courier New" w:hAnsi="Courier New"/>
      </w:rPr>
    </w:lvl>
    <w:lvl w:ilvl="8" w:tplc="706A334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1B94431C">
      <w:start w:val="1"/>
      <w:numFmt w:val="bullet"/>
      <w:lvlText w:val=""/>
      <w:lvlJc w:val="left"/>
      <w:pPr>
        <w:ind w:left="720" w:hanging="360"/>
      </w:pPr>
      <w:rPr>
        <w:rFonts w:ascii="Symbol" w:hAnsi="Symbol"/>
        <w:b w:val="0"/>
        <w:bCs w:val="0"/>
      </w:rPr>
    </w:lvl>
    <w:lvl w:ilvl="1" w:tplc="1D885BD2">
      <w:start w:val="1"/>
      <w:numFmt w:val="bullet"/>
      <w:lvlText w:val="o"/>
      <w:lvlJc w:val="left"/>
      <w:pPr>
        <w:tabs>
          <w:tab w:val="num" w:pos="1440"/>
        </w:tabs>
        <w:ind w:left="1440" w:hanging="360"/>
      </w:pPr>
      <w:rPr>
        <w:rFonts w:ascii="Courier New" w:hAnsi="Courier New"/>
      </w:rPr>
    </w:lvl>
    <w:lvl w:ilvl="2" w:tplc="020E3DDE">
      <w:start w:val="1"/>
      <w:numFmt w:val="bullet"/>
      <w:lvlText w:val=""/>
      <w:lvlJc w:val="left"/>
      <w:pPr>
        <w:tabs>
          <w:tab w:val="num" w:pos="2160"/>
        </w:tabs>
        <w:ind w:left="2160" w:hanging="360"/>
      </w:pPr>
      <w:rPr>
        <w:rFonts w:ascii="Wingdings" w:hAnsi="Wingdings"/>
      </w:rPr>
    </w:lvl>
    <w:lvl w:ilvl="3" w:tplc="FC585A48">
      <w:start w:val="1"/>
      <w:numFmt w:val="bullet"/>
      <w:lvlText w:val=""/>
      <w:lvlJc w:val="left"/>
      <w:pPr>
        <w:tabs>
          <w:tab w:val="num" w:pos="2880"/>
        </w:tabs>
        <w:ind w:left="2880" w:hanging="360"/>
      </w:pPr>
      <w:rPr>
        <w:rFonts w:ascii="Symbol" w:hAnsi="Symbol"/>
      </w:rPr>
    </w:lvl>
    <w:lvl w:ilvl="4" w:tplc="EDD48032">
      <w:start w:val="1"/>
      <w:numFmt w:val="bullet"/>
      <w:lvlText w:val="o"/>
      <w:lvlJc w:val="left"/>
      <w:pPr>
        <w:tabs>
          <w:tab w:val="num" w:pos="3600"/>
        </w:tabs>
        <w:ind w:left="3600" w:hanging="360"/>
      </w:pPr>
      <w:rPr>
        <w:rFonts w:ascii="Courier New" w:hAnsi="Courier New"/>
      </w:rPr>
    </w:lvl>
    <w:lvl w:ilvl="5" w:tplc="7E78298E">
      <w:start w:val="1"/>
      <w:numFmt w:val="bullet"/>
      <w:lvlText w:val=""/>
      <w:lvlJc w:val="left"/>
      <w:pPr>
        <w:tabs>
          <w:tab w:val="num" w:pos="4320"/>
        </w:tabs>
        <w:ind w:left="4320" w:hanging="360"/>
      </w:pPr>
      <w:rPr>
        <w:rFonts w:ascii="Wingdings" w:hAnsi="Wingdings"/>
      </w:rPr>
    </w:lvl>
    <w:lvl w:ilvl="6" w:tplc="AE742CB4">
      <w:start w:val="1"/>
      <w:numFmt w:val="bullet"/>
      <w:lvlText w:val=""/>
      <w:lvlJc w:val="left"/>
      <w:pPr>
        <w:tabs>
          <w:tab w:val="num" w:pos="5040"/>
        </w:tabs>
        <w:ind w:left="5040" w:hanging="360"/>
      </w:pPr>
      <w:rPr>
        <w:rFonts w:ascii="Symbol" w:hAnsi="Symbol"/>
      </w:rPr>
    </w:lvl>
    <w:lvl w:ilvl="7" w:tplc="548E529A">
      <w:start w:val="1"/>
      <w:numFmt w:val="bullet"/>
      <w:lvlText w:val="o"/>
      <w:lvlJc w:val="left"/>
      <w:pPr>
        <w:tabs>
          <w:tab w:val="num" w:pos="5760"/>
        </w:tabs>
        <w:ind w:left="5760" w:hanging="360"/>
      </w:pPr>
      <w:rPr>
        <w:rFonts w:ascii="Courier New" w:hAnsi="Courier New"/>
      </w:rPr>
    </w:lvl>
    <w:lvl w:ilvl="8" w:tplc="376EEB1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6346EC38">
      <w:start w:val="1"/>
      <w:numFmt w:val="bullet"/>
      <w:lvlText w:val=""/>
      <w:lvlJc w:val="left"/>
      <w:pPr>
        <w:ind w:left="720" w:hanging="360"/>
      </w:pPr>
      <w:rPr>
        <w:rFonts w:ascii="Symbol" w:hAnsi="Symbol"/>
        <w:b w:val="0"/>
        <w:bCs w:val="0"/>
      </w:rPr>
    </w:lvl>
    <w:lvl w:ilvl="1" w:tplc="B0820E20">
      <w:start w:val="1"/>
      <w:numFmt w:val="bullet"/>
      <w:lvlText w:val="o"/>
      <w:lvlJc w:val="left"/>
      <w:pPr>
        <w:tabs>
          <w:tab w:val="num" w:pos="1440"/>
        </w:tabs>
        <w:ind w:left="1440" w:hanging="360"/>
      </w:pPr>
      <w:rPr>
        <w:rFonts w:ascii="Courier New" w:hAnsi="Courier New"/>
      </w:rPr>
    </w:lvl>
    <w:lvl w:ilvl="2" w:tplc="3F62162E">
      <w:start w:val="1"/>
      <w:numFmt w:val="bullet"/>
      <w:lvlText w:val=""/>
      <w:lvlJc w:val="left"/>
      <w:pPr>
        <w:tabs>
          <w:tab w:val="num" w:pos="2160"/>
        </w:tabs>
        <w:ind w:left="2160" w:hanging="360"/>
      </w:pPr>
      <w:rPr>
        <w:rFonts w:ascii="Wingdings" w:hAnsi="Wingdings"/>
      </w:rPr>
    </w:lvl>
    <w:lvl w:ilvl="3" w:tplc="597670AA">
      <w:start w:val="1"/>
      <w:numFmt w:val="bullet"/>
      <w:lvlText w:val=""/>
      <w:lvlJc w:val="left"/>
      <w:pPr>
        <w:tabs>
          <w:tab w:val="num" w:pos="2880"/>
        </w:tabs>
        <w:ind w:left="2880" w:hanging="360"/>
      </w:pPr>
      <w:rPr>
        <w:rFonts w:ascii="Symbol" w:hAnsi="Symbol"/>
      </w:rPr>
    </w:lvl>
    <w:lvl w:ilvl="4" w:tplc="916E9CC6">
      <w:start w:val="1"/>
      <w:numFmt w:val="bullet"/>
      <w:lvlText w:val="o"/>
      <w:lvlJc w:val="left"/>
      <w:pPr>
        <w:tabs>
          <w:tab w:val="num" w:pos="3600"/>
        </w:tabs>
        <w:ind w:left="3600" w:hanging="360"/>
      </w:pPr>
      <w:rPr>
        <w:rFonts w:ascii="Courier New" w:hAnsi="Courier New"/>
      </w:rPr>
    </w:lvl>
    <w:lvl w:ilvl="5" w:tplc="FA24D06E">
      <w:start w:val="1"/>
      <w:numFmt w:val="bullet"/>
      <w:lvlText w:val=""/>
      <w:lvlJc w:val="left"/>
      <w:pPr>
        <w:tabs>
          <w:tab w:val="num" w:pos="4320"/>
        </w:tabs>
        <w:ind w:left="4320" w:hanging="360"/>
      </w:pPr>
      <w:rPr>
        <w:rFonts w:ascii="Wingdings" w:hAnsi="Wingdings"/>
      </w:rPr>
    </w:lvl>
    <w:lvl w:ilvl="6" w:tplc="AFE807F2">
      <w:start w:val="1"/>
      <w:numFmt w:val="bullet"/>
      <w:lvlText w:val=""/>
      <w:lvlJc w:val="left"/>
      <w:pPr>
        <w:tabs>
          <w:tab w:val="num" w:pos="5040"/>
        </w:tabs>
        <w:ind w:left="5040" w:hanging="360"/>
      </w:pPr>
      <w:rPr>
        <w:rFonts w:ascii="Symbol" w:hAnsi="Symbol"/>
      </w:rPr>
    </w:lvl>
    <w:lvl w:ilvl="7" w:tplc="20C2F7DC">
      <w:start w:val="1"/>
      <w:numFmt w:val="bullet"/>
      <w:lvlText w:val="o"/>
      <w:lvlJc w:val="left"/>
      <w:pPr>
        <w:tabs>
          <w:tab w:val="num" w:pos="5760"/>
        </w:tabs>
        <w:ind w:left="5760" w:hanging="360"/>
      </w:pPr>
      <w:rPr>
        <w:rFonts w:ascii="Courier New" w:hAnsi="Courier New"/>
      </w:rPr>
    </w:lvl>
    <w:lvl w:ilvl="8" w:tplc="367A786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54B4EC74">
      <w:start w:val="1"/>
      <w:numFmt w:val="bullet"/>
      <w:lvlText w:val=""/>
      <w:lvlJc w:val="left"/>
      <w:pPr>
        <w:ind w:left="720" w:hanging="360"/>
      </w:pPr>
      <w:rPr>
        <w:rFonts w:ascii="Symbol" w:hAnsi="Symbol"/>
        <w:b w:val="0"/>
        <w:bCs w:val="0"/>
      </w:rPr>
    </w:lvl>
    <w:lvl w:ilvl="1" w:tplc="A51217FC">
      <w:start w:val="1"/>
      <w:numFmt w:val="bullet"/>
      <w:lvlText w:val="o"/>
      <w:lvlJc w:val="left"/>
      <w:pPr>
        <w:tabs>
          <w:tab w:val="num" w:pos="1440"/>
        </w:tabs>
        <w:ind w:left="1440" w:hanging="360"/>
      </w:pPr>
      <w:rPr>
        <w:rFonts w:ascii="Courier New" w:hAnsi="Courier New"/>
      </w:rPr>
    </w:lvl>
    <w:lvl w:ilvl="2" w:tplc="9C96D3A4">
      <w:start w:val="1"/>
      <w:numFmt w:val="bullet"/>
      <w:lvlText w:val=""/>
      <w:lvlJc w:val="left"/>
      <w:pPr>
        <w:tabs>
          <w:tab w:val="num" w:pos="2160"/>
        </w:tabs>
        <w:ind w:left="2160" w:hanging="360"/>
      </w:pPr>
      <w:rPr>
        <w:rFonts w:ascii="Wingdings" w:hAnsi="Wingdings"/>
      </w:rPr>
    </w:lvl>
    <w:lvl w:ilvl="3" w:tplc="EB060C94">
      <w:start w:val="1"/>
      <w:numFmt w:val="bullet"/>
      <w:lvlText w:val=""/>
      <w:lvlJc w:val="left"/>
      <w:pPr>
        <w:tabs>
          <w:tab w:val="num" w:pos="2880"/>
        </w:tabs>
        <w:ind w:left="2880" w:hanging="360"/>
      </w:pPr>
      <w:rPr>
        <w:rFonts w:ascii="Symbol" w:hAnsi="Symbol"/>
      </w:rPr>
    </w:lvl>
    <w:lvl w:ilvl="4" w:tplc="F066F8D6">
      <w:start w:val="1"/>
      <w:numFmt w:val="bullet"/>
      <w:lvlText w:val="o"/>
      <w:lvlJc w:val="left"/>
      <w:pPr>
        <w:tabs>
          <w:tab w:val="num" w:pos="3600"/>
        </w:tabs>
        <w:ind w:left="3600" w:hanging="360"/>
      </w:pPr>
      <w:rPr>
        <w:rFonts w:ascii="Courier New" w:hAnsi="Courier New"/>
      </w:rPr>
    </w:lvl>
    <w:lvl w:ilvl="5" w:tplc="B21C8756">
      <w:start w:val="1"/>
      <w:numFmt w:val="bullet"/>
      <w:lvlText w:val=""/>
      <w:lvlJc w:val="left"/>
      <w:pPr>
        <w:tabs>
          <w:tab w:val="num" w:pos="4320"/>
        </w:tabs>
        <w:ind w:left="4320" w:hanging="360"/>
      </w:pPr>
      <w:rPr>
        <w:rFonts w:ascii="Wingdings" w:hAnsi="Wingdings"/>
      </w:rPr>
    </w:lvl>
    <w:lvl w:ilvl="6" w:tplc="5DCE2B24">
      <w:start w:val="1"/>
      <w:numFmt w:val="bullet"/>
      <w:lvlText w:val=""/>
      <w:lvlJc w:val="left"/>
      <w:pPr>
        <w:tabs>
          <w:tab w:val="num" w:pos="5040"/>
        </w:tabs>
        <w:ind w:left="5040" w:hanging="360"/>
      </w:pPr>
      <w:rPr>
        <w:rFonts w:ascii="Symbol" w:hAnsi="Symbol"/>
      </w:rPr>
    </w:lvl>
    <w:lvl w:ilvl="7" w:tplc="77FA1CA0">
      <w:start w:val="1"/>
      <w:numFmt w:val="bullet"/>
      <w:lvlText w:val="o"/>
      <w:lvlJc w:val="left"/>
      <w:pPr>
        <w:tabs>
          <w:tab w:val="num" w:pos="5760"/>
        </w:tabs>
        <w:ind w:left="5760" w:hanging="360"/>
      </w:pPr>
      <w:rPr>
        <w:rFonts w:ascii="Courier New" w:hAnsi="Courier New"/>
      </w:rPr>
    </w:lvl>
    <w:lvl w:ilvl="8" w:tplc="69FA30FA">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A2A636AA">
      <w:start w:val="1"/>
      <w:numFmt w:val="bullet"/>
      <w:lvlText w:val=""/>
      <w:lvlJc w:val="left"/>
      <w:pPr>
        <w:ind w:left="720" w:hanging="360"/>
      </w:pPr>
      <w:rPr>
        <w:rFonts w:ascii="Symbol" w:hAnsi="Symbol"/>
        <w:b w:val="0"/>
        <w:bCs w:val="0"/>
      </w:rPr>
    </w:lvl>
    <w:lvl w:ilvl="1" w:tplc="6DDE74F0">
      <w:start w:val="1"/>
      <w:numFmt w:val="bullet"/>
      <w:lvlText w:val="o"/>
      <w:lvlJc w:val="left"/>
      <w:pPr>
        <w:tabs>
          <w:tab w:val="num" w:pos="1440"/>
        </w:tabs>
        <w:ind w:left="1440" w:hanging="360"/>
      </w:pPr>
      <w:rPr>
        <w:rFonts w:ascii="Courier New" w:hAnsi="Courier New"/>
      </w:rPr>
    </w:lvl>
    <w:lvl w:ilvl="2" w:tplc="963CE612">
      <w:start w:val="1"/>
      <w:numFmt w:val="bullet"/>
      <w:lvlText w:val=""/>
      <w:lvlJc w:val="left"/>
      <w:pPr>
        <w:tabs>
          <w:tab w:val="num" w:pos="2160"/>
        </w:tabs>
        <w:ind w:left="2160" w:hanging="360"/>
      </w:pPr>
      <w:rPr>
        <w:rFonts w:ascii="Wingdings" w:hAnsi="Wingdings"/>
      </w:rPr>
    </w:lvl>
    <w:lvl w:ilvl="3" w:tplc="CF488D2C">
      <w:start w:val="1"/>
      <w:numFmt w:val="bullet"/>
      <w:lvlText w:val=""/>
      <w:lvlJc w:val="left"/>
      <w:pPr>
        <w:tabs>
          <w:tab w:val="num" w:pos="2880"/>
        </w:tabs>
        <w:ind w:left="2880" w:hanging="360"/>
      </w:pPr>
      <w:rPr>
        <w:rFonts w:ascii="Symbol" w:hAnsi="Symbol"/>
      </w:rPr>
    </w:lvl>
    <w:lvl w:ilvl="4" w:tplc="462A4C78">
      <w:start w:val="1"/>
      <w:numFmt w:val="bullet"/>
      <w:lvlText w:val="o"/>
      <w:lvlJc w:val="left"/>
      <w:pPr>
        <w:tabs>
          <w:tab w:val="num" w:pos="3600"/>
        </w:tabs>
        <w:ind w:left="3600" w:hanging="360"/>
      </w:pPr>
      <w:rPr>
        <w:rFonts w:ascii="Courier New" w:hAnsi="Courier New"/>
      </w:rPr>
    </w:lvl>
    <w:lvl w:ilvl="5" w:tplc="171E4D4A">
      <w:start w:val="1"/>
      <w:numFmt w:val="bullet"/>
      <w:lvlText w:val=""/>
      <w:lvlJc w:val="left"/>
      <w:pPr>
        <w:tabs>
          <w:tab w:val="num" w:pos="4320"/>
        </w:tabs>
        <w:ind w:left="4320" w:hanging="360"/>
      </w:pPr>
      <w:rPr>
        <w:rFonts w:ascii="Wingdings" w:hAnsi="Wingdings"/>
      </w:rPr>
    </w:lvl>
    <w:lvl w:ilvl="6" w:tplc="A26EE070">
      <w:start w:val="1"/>
      <w:numFmt w:val="bullet"/>
      <w:lvlText w:val=""/>
      <w:lvlJc w:val="left"/>
      <w:pPr>
        <w:tabs>
          <w:tab w:val="num" w:pos="5040"/>
        </w:tabs>
        <w:ind w:left="5040" w:hanging="360"/>
      </w:pPr>
      <w:rPr>
        <w:rFonts w:ascii="Symbol" w:hAnsi="Symbol"/>
      </w:rPr>
    </w:lvl>
    <w:lvl w:ilvl="7" w:tplc="DC600E2A">
      <w:start w:val="1"/>
      <w:numFmt w:val="bullet"/>
      <w:lvlText w:val="o"/>
      <w:lvlJc w:val="left"/>
      <w:pPr>
        <w:tabs>
          <w:tab w:val="num" w:pos="5760"/>
        </w:tabs>
        <w:ind w:left="5760" w:hanging="360"/>
      </w:pPr>
      <w:rPr>
        <w:rFonts w:ascii="Courier New" w:hAnsi="Courier New"/>
      </w:rPr>
    </w:lvl>
    <w:lvl w:ilvl="8" w:tplc="BFC8162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EBAA84C2">
      <w:start w:val="1"/>
      <w:numFmt w:val="bullet"/>
      <w:lvlText w:val=""/>
      <w:lvlJc w:val="left"/>
      <w:pPr>
        <w:ind w:left="720" w:hanging="360"/>
      </w:pPr>
      <w:rPr>
        <w:rFonts w:ascii="Symbol" w:hAnsi="Symbol"/>
        <w:b w:val="0"/>
        <w:bCs w:val="0"/>
      </w:rPr>
    </w:lvl>
    <w:lvl w:ilvl="1" w:tplc="8104F5A8">
      <w:start w:val="1"/>
      <w:numFmt w:val="bullet"/>
      <w:lvlText w:val="o"/>
      <w:lvlJc w:val="left"/>
      <w:pPr>
        <w:tabs>
          <w:tab w:val="num" w:pos="1440"/>
        </w:tabs>
        <w:ind w:left="1440" w:hanging="360"/>
      </w:pPr>
      <w:rPr>
        <w:rFonts w:ascii="Courier New" w:hAnsi="Courier New"/>
      </w:rPr>
    </w:lvl>
    <w:lvl w:ilvl="2" w:tplc="C3FACC4E">
      <w:start w:val="1"/>
      <w:numFmt w:val="bullet"/>
      <w:lvlText w:val=""/>
      <w:lvlJc w:val="left"/>
      <w:pPr>
        <w:tabs>
          <w:tab w:val="num" w:pos="2160"/>
        </w:tabs>
        <w:ind w:left="2160" w:hanging="360"/>
      </w:pPr>
      <w:rPr>
        <w:rFonts w:ascii="Wingdings" w:hAnsi="Wingdings"/>
      </w:rPr>
    </w:lvl>
    <w:lvl w:ilvl="3" w:tplc="605CFE76">
      <w:start w:val="1"/>
      <w:numFmt w:val="bullet"/>
      <w:lvlText w:val=""/>
      <w:lvlJc w:val="left"/>
      <w:pPr>
        <w:tabs>
          <w:tab w:val="num" w:pos="2880"/>
        </w:tabs>
        <w:ind w:left="2880" w:hanging="360"/>
      </w:pPr>
      <w:rPr>
        <w:rFonts w:ascii="Symbol" w:hAnsi="Symbol"/>
      </w:rPr>
    </w:lvl>
    <w:lvl w:ilvl="4" w:tplc="BAE460EC">
      <w:start w:val="1"/>
      <w:numFmt w:val="bullet"/>
      <w:lvlText w:val="o"/>
      <w:lvlJc w:val="left"/>
      <w:pPr>
        <w:tabs>
          <w:tab w:val="num" w:pos="3600"/>
        </w:tabs>
        <w:ind w:left="3600" w:hanging="360"/>
      </w:pPr>
      <w:rPr>
        <w:rFonts w:ascii="Courier New" w:hAnsi="Courier New"/>
      </w:rPr>
    </w:lvl>
    <w:lvl w:ilvl="5" w:tplc="98881C2A">
      <w:start w:val="1"/>
      <w:numFmt w:val="bullet"/>
      <w:lvlText w:val=""/>
      <w:lvlJc w:val="left"/>
      <w:pPr>
        <w:tabs>
          <w:tab w:val="num" w:pos="4320"/>
        </w:tabs>
        <w:ind w:left="4320" w:hanging="360"/>
      </w:pPr>
      <w:rPr>
        <w:rFonts w:ascii="Wingdings" w:hAnsi="Wingdings"/>
      </w:rPr>
    </w:lvl>
    <w:lvl w:ilvl="6" w:tplc="FB187C40">
      <w:start w:val="1"/>
      <w:numFmt w:val="bullet"/>
      <w:lvlText w:val=""/>
      <w:lvlJc w:val="left"/>
      <w:pPr>
        <w:tabs>
          <w:tab w:val="num" w:pos="5040"/>
        </w:tabs>
        <w:ind w:left="5040" w:hanging="360"/>
      </w:pPr>
      <w:rPr>
        <w:rFonts w:ascii="Symbol" w:hAnsi="Symbol"/>
      </w:rPr>
    </w:lvl>
    <w:lvl w:ilvl="7" w:tplc="255246F6">
      <w:start w:val="1"/>
      <w:numFmt w:val="bullet"/>
      <w:lvlText w:val="o"/>
      <w:lvlJc w:val="left"/>
      <w:pPr>
        <w:tabs>
          <w:tab w:val="num" w:pos="5760"/>
        </w:tabs>
        <w:ind w:left="5760" w:hanging="360"/>
      </w:pPr>
      <w:rPr>
        <w:rFonts w:ascii="Courier New" w:hAnsi="Courier New"/>
      </w:rPr>
    </w:lvl>
    <w:lvl w:ilvl="8" w:tplc="AF5AB25C">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6F8"/>
    <w:rsid w:val="00224746"/>
    <w:rsid w:val="00250CED"/>
    <w:rsid w:val="003C16CC"/>
    <w:rsid w:val="004325CF"/>
    <w:rsid w:val="00493AAF"/>
    <w:rsid w:val="00497AD6"/>
    <w:rsid w:val="004F0736"/>
    <w:rsid w:val="0051245C"/>
    <w:rsid w:val="005F01D6"/>
    <w:rsid w:val="00786CC1"/>
    <w:rsid w:val="007C50CB"/>
    <w:rsid w:val="00886BD0"/>
    <w:rsid w:val="008F1126"/>
    <w:rsid w:val="0097779A"/>
    <w:rsid w:val="009C46F8"/>
    <w:rsid w:val="00BD77D9"/>
    <w:rsid w:val="00C76640"/>
    <w:rsid w:val="00D36779"/>
    <w:rsid w:val="00DC303F"/>
    <w:rsid w:val="00EE4168"/>
    <w:rsid w:val="00F10F56"/>
    <w:rsid w:val="00F3644F"/>
    <w:rsid w:val="00FA1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A5A25"/>
  <w15:docId w15:val="{AFB6DD14-02BA-4493-BF18-B4FCF31A9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rFonts w:ascii="Calibri" w:eastAsia="Calibri" w:hAnsi="Calibri" w:cs="Calibri"/>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rFonts w:ascii="Calibri" w:eastAsia="Calibri" w:hAnsi="Calibri" w:cs="Calibri"/>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rFonts w:ascii="Calibri" w:eastAsia="Calibri" w:hAnsi="Calibri" w:cs="Calibri"/>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rFonts w:ascii="Calibri" w:eastAsia="Calibri" w:hAnsi="Calibri" w:cs="Calibri"/>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rFonts w:ascii="Calibri" w:eastAsia="Calibri" w:hAnsi="Calibri" w:cs="Calibri"/>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rFonts w:ascii="Calibri" w:eastAsia="Calibri" w:hAnsi="Calibri" w:cs="Calibri"/>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app.salesmantra.net.in/%2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p.lexmantra.co.in/%23/" TargetMode="External"/><Relationship Id="rId12" Type="http://schemas.openxmlformats.org/officeDocument/2006/relationships/hyperlink" Target="https://app.salesmantra.net.in/%2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www.api.medripple.com" TargetMode="External"/><Relationship Id="rId5" Type="http://schemas.openxmlformats.org/officeDocument/2006/relationships/hyperlink" Target="mailto:kkhushahal20@gmail.com" TargetMode="External"/><Relationship Id="rId10" Type="http://schemas.openxmlformats.org/officeDocument/2006/relationships/hyperlink" Target="http://www.medripple.com" TargetMode="External"/><Relationship Id="rId4" Type="http://schemas.openxmlformats.org/officeDocument/2006/relationships/webSettings" Target="webSettings.xml"/><Relationship Id="rId9" Type="http://schemas.openxmlformats.org/officeDocument/2006/relationships/hyperlink" Target="http://www.ask4healthcare.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978</Words>
  <Characters>5579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khushahal singh</dc:creator>
  <cp:lastModifiedBy>Khushahal</cp:lastModifiedBy>
  <cp:revision>4</cp:revision>
  <dcterms:created xsi:type="dcterms:W3CDTF">2025-09-10T08:18:00Z</dcterms:created>
  <dcterms:modified xsi:type="dcterms:W3CDTF">2025-09-10T09:22:00Z</dcterms:modified>
</cp:coreProperties>
</file>